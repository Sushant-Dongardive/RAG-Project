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tbl>
      <w:tblPr>
        <w:tblStyle w:val="documentparent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426"/>
        <w:gridCol w:w="4480"/>
      </w:tblGrid>
      <w:tr>
        <w:tblPrEx>
          <w:tblW w:w="5000" w:type="pct"/>
          <w:tblLayout w:type="fixed"/>
          <w:tblLook w:val="05E0"/>
        </w:tblPrEx>
        <w:trPr>
          <w:trHeight w:val="15398"/>
        </w:trPr>
        <w:tc>
          <w:tcPr>
            <w:tcW w:w="742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left-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7426"/>
            </w:tblGrid>
            <w:tr>
              <w:tblPrEx>
                <w:tblLayout w:type="fixed"/>
                <w:tblLook w:val="05E0"/>
              </w:tblPrEx>
              <w:tc>
                <w:tcPr>
                  <w:tcW w:w="7426" w:type="dxa"/>
                  <w:tcMar>
                    <w:top w:w="0" w:type="dxa"/>
                    <w:left w:w="160" w:type="dxa"/>
                    <w:bottom w:w="0" w:type="dxa"/>
                    <w:right w:w="120" w:type="dxa"/>
                  </w:tcMar>
                  <w:vAlign w:val="top"/>
                  <w:hideMark/>
                </w:tcPr>
                <w:p>
                  <w:pPr>
                    <w:pStyle w:val="documentnam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720" w:lineRule="exac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094D73"/>
                      <w:spacing w:val="1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caps/>
                    </w:rPr>
                    <w:t>PRAGATI</w:t>
                  </w: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caps/>
                    </w:rPr>
                    <w:t>DONGARDIVE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after="0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olor w:val="4A4A4A"/>
                      <w:sz w:val="34"/>
                      <w:szCs w:val="34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</w:rPr>
                    <w:t>SENIOR DESIGN ENGINEER</w:t>
                  </w:r>
                </w:p>
                <w:p>
                  <w:pPr>
                    <w:pStyle w:val="documentemptyborderdiv"/>
                    <w:pBdr>
                      <w:top w:val="single" w:sz="8" w:space="0" w:color="094D73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600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0" w:color="094D73"/>
                      <w:right w:val="none" w:sz="0" w:space="0" w:color="auto"/>
                    </w:pBdr>
                    <w:spacing w:before="500" w:after="200" w:line="34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094D73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094D73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  <w:t>Professional Summary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Accomplished Senior Design Engineer having 4.5 years of experience in CAD Software, 3D modeling , and product design. Expert in engineering collaboration and design feasibility, with experience leading design reviews and mentoring junior engineers. Enhances product functionality while ensuring adherence to industry standards.</w:t>
                  </w:r>
                </w:p>
                <w:p>
                  <w:pPr>
                    <w:pStyle w:val="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0" w:color="094D73"/>
                      <w:right w:val="none" w:sz="0" w:space="0" w:color="auto"/>
                    </w:pBdr>
                    <w:spacing w:before="500" w:after="200" w:line="34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094D73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094D73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  <w:t>Work History</w:t>
                  </w:r>
                </w:p>
                <w:p>
                  <w:pPr>
                    <w:pStyle w:val="documentsectionexpr-secparagraphfirstparagraphexpr-para-spacing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vanish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vanish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Senior Design Engineer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06/2022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Current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Faurecia Interior Systems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Pune, India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innovative design solutions using CAD software to enhance product functionality and aesthetics.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Led design projects for automotive interior systems, ensuring compliance with industry standards.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Collaborated with cross-functional teams to integrate customer feedback into design iterations.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Conducted feasibility studies to assess material selection and manufacturing processes for new designs.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exac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Design Engineer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02/2025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02/2028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Faurecia Interior Systems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PUNE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Implemented design changes based on stakeholder feedback, enhancing product functionality and customer satisfaction.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Coordinated prototyping efforts, ensuring timely delivery of samples for testing and validation purposes.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Established design documentation protocols, improving accessibility and compliance across engineering teams.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Mentored junior engineers in design principles, software tools, and industry best practices for continuous improvement.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exac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Senior Design Engineer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01/2026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01/2028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Faurecia Interior Systems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Pune, India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Presented design concepts and prototypes to stakeholders, securing buy-in for new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Conducted thorough design reviews to identify potential issues and propose effective solutions early in the development process.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Implemented process improvements that reduced design cycle time while maintaining quality standards.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Analyzed performance data post-launch, identifying opportunities for future enhancements in product lines.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exac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Senior Design Engineer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01/2025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01/2028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Faurecia Interior Systems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Pune, India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Mentored junior engineers in best practices for design methodologies and project management.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Led design projects for advanced automotive interior systems, ensuring alignment with client specifications and industry standards.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Collaborated with cross-functional teams to optimize product designs, enhancing functionality and aesthetic appeal.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Mentored junior engineers, fostering skill development and improving team performance on design initiatives.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exac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Graduate Engineer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09/2025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03/2027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Faurecia Interior Systems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PUNE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Designed and implemented innovative automotive interior solutions to enhance product quality and customer satisfaction.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Collaborated with cross-functional teams to optimize manufacturing processes and improve operational efficiency.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Conducted root cause analysis to troubleshoot production issues, reducing downtime and improving workflow efficiency.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technical documentation for engineering processes, ensuring compliance with industry standards and regulations.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00" w:lineRule="exac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Design Engineer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08/2025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02/2027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Faurecia Interior Systems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>Pune, India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Led design reviews, providing critical feedback to ensure alignment with project goals and quality standards.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Collaborated with cross-functional teams to develop and refine design specifications for new products.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Designed innovative automotive interior components using CAD software to enhance user experience.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Conducted feasibility studies and material evaluations to optimize production processes and reduce costs.</w:t>
                  </w:r>
                </w:p>
                <w:p>
                  <w:pPr>
                    <w:pStyle w:val="documentleft-boxsectiontitle"/>
                    <w:pBdr>
                      <w:top w:val="none" w:sz="0" w:space="0" w:color="auto"/>
                      <w:left w:val="none" w:sz="0" w:space="0" w:color="auto"/>
                      <w:bottom w:val="single" w:sz="8" w:space="0" w:color="094D73"/>
                      <w:right w:val="none" w:sz="0" w:space="0" w:color="auto"/>
                    </w:pBdr>
                    <w:spacing w:before="500" w:after="200" w:line="34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094D73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caps/>
                      <w:color w:val="094D73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  <w:t>Education</w:t>
                  </w:r>
                </w:p>
                <w:p>
                  <w:pPr>
                    <w:pStyle w:val="documentleft-box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B.TECH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Mechanical Engineering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05/2022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VISHWAKARMA INSTITUE OF INFORMATION TECHNOLOGY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educationjobcity"/>
                      <w:rFonts w:ascii="Saira" w:eastAsia="Saira" w:hAnsi="Saira" w:cs="Saira"/>
                      <w:b w:val="0"/>
                      <w:bCs w:val="0"/>
                      <w:sz w:val="20"/>
                      <w:szCs w:val="20"/>
                    </w:rPr>
                    <w:t>Pune, India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Final Grade: [87.12]%</w:t>
                  </w:r>
                </w:p>
                <w:p>
                  <w:pPr>
                    <w:pStyle w:val="documentleft-boxpaddedline"/>
                    <w:pBdr>
                      <w:top w:val="none" w:sz="0" w:space="15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b/>
                      <w:bCs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Diploma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Mechanical Engineering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,</w:t>
                  </w:r>
                  <w:r>
                    <w:rPr>
                      <w:rStyle w:val="divdocumentleft-box"/>
                      <w:rFonts w:ascii="Saira" w:eastAsia="Saira" w:hAnsi="Saira" w:cs="Saira"/>
                      <w:b/>
                      <w:bCs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05/2019</w:t>
                  </w:r>
                  <w:r>
                    <w:rPr>
                      <w:rStyle w:val="documentjobdates"/>
                      <w:rFonts w:ascii="Saira" w:eastAsia="Saira" w:hAnsi="Saira" w:cs="Saira"/>
                      <w:b/>
                      <w:bCs/>
                    </w:rPr>
                    <w:t xml:space="preserve"> </w:t>
                  </w:r>
                </w:p>
                <w:p>
                  <w:pPr>
                    <w:pStyle w:val="documentleft-box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480" w:right="360"/>
                    <w:rPr>
                      <w:rStyle w:val="divdocumentleft-box"/>
                      <w:rFonts w:ascii="Saira" w:eastAsia="Saira" w:hAnsi="Saira" w:cs="Saira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panyname"/>
                      <w:rFonts w:ascii="Saira" w:eastAsia="Saira" w:hAnsi="Saira" w:cs="Saira"/>
                      <w:b/>
                      <w:bCs/>
                      <w:sz w:val="20"/>
                      <w:szCs w:val="20"/>
                    </w:rPr>
                    <w:t>GOVERNMNENT POLYTECHNIC PUNE</w:t>
                  </w:r>
                  <w:r>
                    <w:rPr>
                      <w:rStyle w:val="span"/>
                      <w:rFonts w:ascii="Saira" w:eastAsia="Saira" w:hAnsi="Saira" w:cs="Saira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educationjobcity"/>
                      <w:rFonts w:ascii="Saira" w:eastAsia="Saira" w:hAnsi="Saira" w:cs="Saira"/>
                      <w:b w:val="0"/>
                      <w:bCs w:val="0"/>
                      <w:sz w:val="20"/>
                      <w:szCs w:val="20"/>
                    </w:rPr>
                    <w:t>Pune, India</w:t>
                  </w:r>
                  <w:r>
                    <w:rPr>
                      <w:rStyle w:val="divdocumentleft-box"/>
                      <w:rFonts w:ascii="Saira" w:eastAsia="Saira" w:hAnsi="Saira" w:cs="Sair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100" w:after="0" w:line="280" w:lineRule="atLeast"/>
                    <w:ind w:left="720" w:right="360" w:hanging="232"/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  <w:t>Final Grade: [82.13]%</w:t>
                  </w:r>
                </w:p>
                <w:p>
                  <w:pPr>
                    <w:pStyle w:val="divdocumentleft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80" w:lineRule="atLeast"/>
                    <w:ind w:left="480" w:right="360"/>
                    <w:textAlignment w:val="auto"/>
                    <w:rPr>
                      <w:rStyle w:val="divdocumentleft-box"/>
                      <w:rFonts w:ascii="Saira" w:eastAsia="Saira" w:hAnsi="Saira" w:cs="Saira"/>
                      <w:color w:val="46464E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Fonts w:ascii="Saira" w:eastAsia="Saira" w:hAnsi="Saira" w:cs="Saira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4480" w:type="dxa"/>
            <w:shd w:val="clear" w:color="auto" w:fill="094D73"/>
            <w:noWrap w:val="0"/>
            <w:tcMar>
              <w:top w:w="800" w:type="dxa"/>
              <w:left w:w="0" w:type="dxa"/>
              <w:bottom w:w="6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240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aira" w:eastAsia="Saira" w:hAnsi="Saira" w:cs="Saira"/>
                <w:strike w:val="0"/>
                <w:color w:val="FFFFFF"/>
                <w:sz w:val="20"/>
                <w:szCs w:val="20"/>
                <w:u w:val="no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825500</wp:posOffset>
                  </wp:positionH>
                  <wp:positionV relativeFrom="paragraph">
                    <wp:posOffset>0</wp:posOffset>
                  </wp:positionV>
                  <wp:extent cx="1270000" cy="1253289"/>
                  <wp:wrapSquare wrapText="bothSides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5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addresstable"/>
              <w:tblCellSpacing w:w="0" w:type="dxa"/>
              <w:tblInd w:w="5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00"/>
              <w:gridCol w:w="3400"/>
            </w:tblGrid>
            <w:tr>
              <w:tblPrEx>
                <w:tblInd w:w="500" w:type="dxa"/>
                <w:tblLayout w:type="fixed"/>
                <w:tblLook w:val="05E0"/>
              </w:tblPrEx>
              <w:tc>
                <w:tcPr>
                  <w:tcW w:w="600" w:type="dxa"/>
                  <w:tcMar>
                    <w:top w:w="40" w:type="dxa"/>
                    <w:left w:w="0" w:type="dxa"/>
                    <w:bottom w:w="100" w:type="dxa"/>
                    <w:right w:w="200" w:type="dxa"/>
                  </w:tcMar>
                  <w:vAlign w:val="center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adrsfirstcell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drsfirstcell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53688" cy="253828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688" cy="253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00" w:type="dxa"/>
                  <w:tcMar>
                    <w:top w:w="0" w:type="dxa"/>
                    <w:left w:w="0" w:type="dxa"/>
                    <w:bottom w:w="100" w:type="dxa"/>
                    <w:right w:w="600" w:type="dxa"/>
                  </w:tcMar>
                  <w:vAlign w:val="center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adrssecondcell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  <w:t>Pune, MH 411017</w:t>
                  </w:r>
                </w:p>
              </w:tc>
            </w:tr>
            <w:tr>
              <w:tblPrEx>
                <w:tblInd w:w="500" w:type="dxa"/>
                <w:tblLayout w:type="fixed"/>
                <w:tblLook w:val="05E0"/>
              </w:tblPrEx>
              <w:tc>
                <w:tcPr>
                  <w:tcW w:w="600" w:type="dxa"/>
                  <w:tcMar>
                    <w:top w:w="40" w:type="dxa"/>
                    <w:left w:w="0" w:type="dxa"/>
                    <w:bottom w:w="100" w:type="dxa"/>
                    <w:right w:w="200" w:type="dxa"/>
                  </w:tcMar>
                  <w:vAlign w:val="center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adrsfirstcell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drsfirstcell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53688" cy="253828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688" cy="253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00" w:type="dxa"/>
                  <w:tcMar>
                    <w:top w:w="0" w:type="dxa"/>
                    <w:left w:w="0" w:type="dxa"/>
                    <w:bottom w:w="100" w:type="dxa"/>
                    <w:right w:w="600" w:type="dxa"/>
                  </w:tcMar>
                  <w:vAlign w:val="center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adrssecondcell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FFFFFF"/>
                      <w:sz w:val="20"/>
                      <w:szCs w:val="20"/>
                    </w:rPr>
                    <w:t>9303148417</w:t>
                  </w:r>
                </w:p>
              </w:tc>
            </w:tr>
            <w:tr>
              <w:tblPrEx>
                <w:tblInd w:w="500" w:type="dxa"/>
                <w:tblLayout w:type="fixed"/>
                <w:tblLook w:val="05E0"/>
              </w:tblPrEx>
              <w:tc>
                <w:tcPr>
                  <w:tcW w:w="600" w:type="dxa"/>
                  <w:tcMar>
                    <w:top w:w="40" w:type="dxa"/>
                    <w:left w:w="0" w:type="dxa"/>
                    <w:bottom w:w="0" w:type="dxa"/>
                    <w:right w:w="200" w:type="dxa"/>
                  </w:tcMar>
                  <w:vAlign w:val="center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addressrownth-last-child1div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ddressrownth-last-child1div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253688" cy="253828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688" cy="253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00" w:type="dxa"/>
                  <w:tcMar>
                    <w:top w:w="0" w:type="dxa"/>
                    <w:left w:w="0" w:type="dxa"/>
                    <w:bottom w:w="0" w:type="dxa"/>
                    <w:right w:w="600" w:type="dxa"/>
                  </w:tcMar>
                  <w:vAlign w:val="center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0" w:right="0"/>
                    <w:rPr>
                      <w:rStyle w:val="addressrownth-last-child1div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ddressrownth-last-child1div"/>
                      <w:rFonts w:ascii="Saira" w:eastAsia="Saira" w:hAnsi="Saira" w:cs="Saira"/>
                      <w:color w:val="FFFFFF"/>
                      <w:sz w:val="20"/>
                      <w:szCs w:val="20"/>
                      <w:bdr w:val="none" w:sz="0" w:space="0" w:color="auto"/>
                      <w:vertAlign w:val="baseline"/>
                    </w:rPr>
                    <w:t>pragatidongardive123@gmail.com</w:t>
                  </w: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50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right-boxsectiontitle"/>
              <w:pBdr>
                <w:top w:val="none" w:sz="0" w:space="0" w:color="auto"/>
                <w:left w:val="none" w:sz="0" w:space="25" w:color="auto"/>
                <w:bottom w:val="single" w:sz="8" w:space="0" w:color="2C5A77"/>
                <w:right w:val="none" w:sz="0" w:space="0" w:color="auto"/>
              </w:pBdr>
              <w:spacing w:before="0" w:after="0" w:line="340" w:lineRule="atLeast"/>
              <w:ind w:left="500" w:right="500"/>
              <w:rPr>
                <w:rStyle w:val="documentdocumentrightcell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b/>
                <w:bCs/>
                <w:caps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Technical Profile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  <w:ind w:left="0"/>
            </w:pPr>
            <w:r>
              <w:rPr>
                <w:color w:val="FFFFFF"/>
                <w:sz w:val="2"/>
              </w:rPr>
              <w:t>.</w:t>
            </w:r>
            <w:r>
              <w:pict>
                <v:line id="_x0000_i1025" from="0,0" to="199pt,0" strokecolor="white" strokeweight="1pt"/>
              </w:pic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product design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product design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project planning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project planning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CATIA and NX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CATIA and NX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DRAFTING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DRAFTING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tolerance analysis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tolerance analysis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Design feasibility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Design feasibility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Technical Mentorship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Technical Mentorship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Covering technologies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Covering technologies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Injection moulding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Injection moulding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Plastic part design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Plastic part design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Effective Communication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liSecfieldp"/>
                <w:rFonts w:ascii="Saira" w:eastAsia="Saira" w:hAnsi="Saira" w:cs="Saira"/>
                <w:color w:val="FFFFFF"/>
                <w:sz w:val="20"/>
                <w:szCs w:val="20"/>
              </w:rPr>
              <w:t>Effective Communication</w:t>
            </w:r>
            <w:r>
              <w:rPr>
                <w:rStyle w:val="documentbeforecolonspace"/>
                <w:rFonts w:ascii="Saira" w:eastAsia="Saira" w:hAnsi="Saira" w:cs="Saira"/>
                <w:vanish/>
                <w:color w:val="FFFFFF"/>
                <w:sz w:val="20"/>
                <w:szCs w:val="20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50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right-boxsectiontitle"/>
              <w:pBdr>
                <w:top w:val="none" w:sz="0" w:space="0" w:color="auto"/>
                <w:left w:val="none" w:sz="0" w:space="25" w:color="auto"/>
                <w:bottom w:val="single" w:sz="8" w:space="0" w:color="2C5A77"/>
                <w:right w:val="none" w:sz="0" w:space="0" w:color="auto"/>
              </w:pBdr>
              <w:spacing w:before="0" w:after="0" w:line="340" w:lineRule="atLeast"/>
              <w:ind w:left="500" w:right="500"/>
              <w:rPr>
                <w:rStyle w:val="documentdocumentrightcell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b/>
                <w:bCs/>
                <w:caps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Software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  <w:ind w:left="0"/>
            </w:pPr>
            <w:r>
              <w:rPr>
                <w:color w:val="FFFFFF"/>
                <w:sz w:val="2"/>
              </w:rPr>
              <w:t>.</w:t>
            </w:r>
            <w:r>
              <w:pict>
                <v:line id="_x0000_i1026" from="0,0" to="199pt,0" strokecolor="white" strokeweight="1pt"/>
              </w:pic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ftrSecfieldp"/>
                <w:rFonts w:ascii="Saira" w:eastAsia="Saira" w:hAnsi="Saira" w:cs="Saira"/>
                <w:color w:val="FFFFFF"/>
                <w:sz w:val="20"/>
                <w:szCs w:val="20"/>
              </w:rPr>
              <w:t>CATIA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70" w:after="0" w:line="1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245134" cy="88840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34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Advanced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right-boxsectionnotSECTIONCNTCfir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100" w:lineRule="exact"/>
              <w:ind w:left="500" w:right="500"/>
              <w:textAlignment w:val="auto"/>
              <w:rPr>
                <w:rStyle w:val="documentright-boxsectionnotSECTIONCNTCfirstparagraphCharacter"/>
                <w:rFonts w:ascii="Saira" w:eastAsia="Saira" w:hAnsi="Saira" w:cs="Saira"/>
                <w:color w:val="FFFFFF"/>
                <w:sz w:val="2"/>
                <w:szCs w:val="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ftrSecfieldp"/>
                <w:rFonts w:ascii="Saira" w:eastAsia="Saira" w:hAnsi="Saira" w:cs="Saira"/>
                <w:color w:val="FFFFFF"/>
                <w:sz w:val="20"/>
                <w:szCs w:val="20"/>
              </w:rPr>
              <w:t>NX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70" w:after="0" w:line="1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245134" cy="88840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34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Advanced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right-boxsftrSec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100" w:lineRule="exact"/>
              <w:ind w:left="500" w:right="500"/>
              <w:textAlignment w:val="auto"/>
              <w:rPr>
                <w:rStyle w:val="documentright-boxsftrSecparagraphCharacter"/>
                <w:rFonts w:ascii="Saira" w:eastAsia="Saira" w:hAnsi="Saira" w:cs="Saira"/>
                <w:color w:val="FFFFFF"/>
                <w:sz w:val="2"/>
                <w:szCs w:val="2"/>
                <w:bdr w:val="none" w:sz="0" w:space="0" w:color="auto"/>
                <w:vertAlign w:val="baseline"/>
              </w:rPr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ftrSecfieldp"/>
                <w:rFonts w:ascii="Saira" w:eastAsia="Saira" w:hAnsi="Saira" w:cs="Saira"/>
                <w:color w:val="FFFFFF"/>
                <w:sz w:val="20"/>
                <w:szCs w:val="20"/>
              </w:rPr>
              <w:t>CREO PARAMETRIC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70" w:after="0" w:line="1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245134" cy="88840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34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Advanced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right-boxsftrSec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100" w:lineRule="exact"/>
              <w:ind w:left="500" w:right="500"/>
              <w:textAlignment w:val="auto"/>
              <w:rPr>
                <w:rStyle w:val="documentright-boxsftrSecparagraphCharacter"/>
                <w:rFonts w:ascii="Saira" w:eastAsia="Saira" w:hAnsi="Saira" w:cs="Saira"/>
                <w:color w:val="FFFFFF"/>
                <w:sz w:val="2"/>
                <w:szCs w:val="2"/>
                <w:bdr w:val="none" w:sz="0" w:space="0" w:color="auto"/>
                <w:vertAlign w:val="baseline"/>
              </w:rPr>
            </w:pPr>
          </w:p>
          <w:p>
            <w:pPr>
              <w:pStyle w:val="documentright-boxsectiontitle"/>
              <w:pBdr>
                <w:top w:val="none" w:sz="0" w:space="0" w:color="auto"/>
                <w:left w:val="none" w:sz="0" w:space="0" w:color="auto"/>
                <w:bottom w:val="single" w:sz="8" w:space="0" w:color="2C5A77"/>
                <w:right w:val="none" w:sz="0" w:space="0" w:color="auto"/>
              </w:pBdr>
              <w:spacing w:before="500" w:after="0" w:line="340" w:lineRule="atLeast"/>
              <w:ind w:left="500" w:right="500"/>
              <w:rPr>
                <w:rStyle w:val="documentdocumentrightcell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b/>
                <w:bCs/>
                <w:caps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Languages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  <w:ind w:left="0"/>
            </w:pPr>
            <w:r>
              <w:rPr>
                <w:color w:val="FFFFFF"/>
                <w:sz w:val="2"/>
              </w:rPr>
              <w:t>.</w:t>
            </w:r>
            <w:r>
              <w:pict>
                <v:line id="_x0000_i1027" from="0,0" to="199pt,0" strokecolor="white" strokeweight="1pt"/>
              </w:pict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Saira" w:eastAsia="Saira" w:hAnsi="Saira" w:cs="Saira"/>
                <w:b w:val="0"/>
                <w:bCs w:val="0"/>
                <w:color w:val="FFFFFF"/>
                <w:sz w:val="20"/>
                <w:szCs w:val="20"/>
              </w:rPr>
              <w:t>English</w:t>
            </w: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70" w:after="0" w:line="1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245134" cy="8884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34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Bilingual or Proficient (C2)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Saira" w:eastAsia="Saira" w:hAnsi="Saira" w:cs="Saira"/>
                <w:b w:val="0"/>
                <w:bCs w:val="0"/>
                <w:color w:val="FFFFFF"/>
                <w:sz w:val="20"/>
                <w:szCs w:val="20"/>
              </w:rPr>
              <w:t>Hindi</w:t>
            </w: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70" w:after="0" w:line="1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245134" cy="88840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34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Upper intermediate (B2)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Saira" w:eastAsia="Saira" w:hAnsi="Saira" w:cs="Saira"/>
                <w:b w:val="0"/>
                <w:bCs w:val="0"/>
                <w:color w:val="FFFFFF"/>
                <w:sz w:val="20"/>
                <w:szCs w:val="20"/>
              </w:rPr>
              <w:t>Marathi</w:t>
            </w: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70" w:after="0" w:line="1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245134" cy="88840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34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Bilingual or Proficient (C2)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right-boxsectiontitle"/>
              <w:pBdr>
                <w:top w:val="none" w:sz="0" w:space="0" w:color="auto"/>
                <w:left w:val="none" w:sz="0" w:space="25" w:color="auto"/>
                <w:bottom w:val="single" w:sz="8" w:space="0" w:color="2C5A77"/>
                <w:right w:val="none" w:sz="0" w:space="0" w:color="auto"/>
              </w:pBdr>
              <w:spacing w:before="500" w:after="0" w:line="340" w:lineRule="atLeast"/>
              <w:ind w:left="500" w:right="500"/>
              <w:rPr>
                <w:rStyle w:val="documentdocumentrightcell"/>
                <w:rFonts w:ascii="Saira" w:eastAsia="Saira" w:hAnsi="Saira" w:cs="Saira"/>
                <w:b/>
                <w:bCs/>
                <w:caps/>
                <w:color w:val="FFFFFF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documentrightcell"/>
                <w:rFonts w:ascii="Saira" w:eastAsia="Saira" w:hAnsi="Saira" w:cs="Saira"/>
                <w:b/>
                <w:bCs/>
                <w:caps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Certifications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  <w:ind w:left="0"/>
            </w:pPr>
            <w:r>
              <w:rPr>
                <w:color w:val="FFFFFF"/>
                <w:sz w:val="2"/>
              </w:rPr>
              <w:t>.</w:t>
            </w:r>
            <w:r>
              <w:pict>
                <v:line id="_x0000_i1028" from="0,0" to="199pt,0" strokecolor="white" strokeweight="1pt"/>
              </w:pict>
            </w:r>
          </w:p>
          <w:p>
            <w:pPr>
              <w:pStyle w:val="documentparentContainerrigh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cert-secsinglecolumnspanp"/>
                <w:rFonts w:ascii="Saira" w:eastAsia="Saira" w:hAnsi="Saira" w:cs="Saira"/>
                <w:color w:val="FFFFFF"/>
                <w:sz w:val="20"/>
                <w:szCs w:val="20"/>
              </w:rPr>
              <w:t>INDO GERMAN TOOL ROOM, AURANGABAD - CREO PARAMETRIC</w:t>
            </w: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,</w:t>
            </w: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txtBold"/>
                <w:rFonts w:ascii="Saira" w:eastAsia="Saira" w:hAnsi="Saira" w:cs="Saira"/>
                <w:b/>
                <w:bCs/>
                <w:color w:val="FFFFFF"/>
                <w:sz w:val="20"/>
                <w:szCs w:val="20"/>
              </w:rPr>
              <w:t>06/2019</w:t>
            </w:r>
          </w:p>
          <w:p>
            <w:pPr>
              <w:pStyle w:val="documentparentContainerrigh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80" w:lineRule="atLeast"/>
              <w:ind w:left="500" w:right="500"/>
              <w:rPr>
                <w:rStyle w:val="documentdocumentrightcell"/>
                <w:rFonts w:ascii="Saira" w:eastAsia="Saira" w:hAnsi="Saira" w:cs="Saira"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cert-secsinglecolumnspanp"/>
                <w:rFonts w:ascii="Saira" w:eastAsia="Saira" w:hAnsi="Saira" w:cs="Saira"/>
                <w:color w:val="FFFFFF"/>
                <w:sz w:val="20"/>
                <w:szCs w:val="20"/>
              </w:rPr>
              <w:t>INDO GERMAN TOOL ROOM , AURANGABAD - CATIA</w:t>
            </w: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>,</w:t>
            </w:r>
            <w:r>
              <w:rPr>
                <w:rStyle w:val="span"/>
                <w:rFonts w:ascii="Saira" w:eastAsia="Saira" w:hAnsi="Saira" w:cs="Saira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txtBold"/>
                <w:rFonts w:ascii="Saira" w:eastAsia="Saira" w:hAnsi="Saira" w:cs="Saira"/>
                <w:b/>
                <w:bCs/>
                <w:color w:val="FFFFFF"/>
                <w:sz w:val="20"/>
                <w:szCs w:val="20"/>
              </w:rPr>
              <w:t>07/2019</w:t>
            </w: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Saira" w:eastAsia="Saira" w:hAnsi="Saira" w:cs="Saira"/>
          <w:color w:val="46464E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1906" w:h="16838"/>
      <w:pgMar w:top="0" w:right="0" w:bottom="0" w:left="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Saira">
    <w:charset w:val="00"/>
    <w:family w:val="auto"/>
    <w:pitch w:val="default"/>
    <w:sig w:usb0="00000000" w:usb1="00000000" w:usb2="00000000" w:usb3="00000000" w:csb0="00000001" w:csb1="00000000"/>
    <w:embedRegular r:id="rId1" w:fontKey="{6B41A3BC-58DB-4196-94FC-16326361DAFD}"/>
    <w:embedBold r:id="rId2" w:fontKey="{4A95B35D-CBF0-4A9A-AAB3-3526F13A38C5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cell">
    <w:name w:val="documentleftcell"/>
    <w:basedOn w:val="DefaultParagraphFont"/>
  </w:style>
  <w:style w:type="character" w:customStyle="1" w:styleId="divdocumentleft-box">
    <w:name w:val="div_document_left-box"/>
    <w:basedOn w:val="DefaultParagraphFont"/>
  </w:style>
  <w:style w:type="paragraph" w:customStyle="1" w:styleId="documentleft-boxsectionnth-child1">
    <w:name w:val="document_left-box_section_nth-child(1)"/>
    <w:basedOn w:val="Normal"/>
    <w:pPr>
      <w:pBdr>
        <w:top w:val="none" w:sz="0" w:space="0" w:color="auto"/>
        <w:bottom w:val="none" w:sz="0" w:space="0" w:color="auto"/>
      </w:pBdr>
    </w:pPr>
  </w:style>
  <w:style w:type="paragraph" w:customStyle="1" w:styleId="documentleft-boxparagraph">
    <w:name w:val="document_left-box_paragraph"/>
    <w:basedOn w:val="Normal"/>
    <w:pPr>
      <w:pBdr>
        <w:left w:val="none" w:sz="0" w:space="0" w:color="auto"/>
      </w:pBdr>
    </w:pPr>
  </w:style>
  <w:style w:type="paragraph" w:customStyle="1" w:styleId="documentname">
    <w:name w:val="document_name"/>
    <w:basedOn w:val="Normal"/>
    <w:pPr>
      <w:pBdr>
        <w:top w:val="none" w:sz="0" w:space="0" w:color="auto"/>
        <w:left w:val="none" w:sz="0" w:space="0" w:color="auto"/>
        <w:bottom w:val="none" w:sz="0" w:space="10" w:color="auto"/>
        <w:right w:val="none" w:sz="0" w:space="0" w:color="auto"/>
      </w:pBdr>
      <w:spacing w:line="680" w:lineRule="atLeast"/>
      <w:jc w:val="left"/>
    </w:pPr>
    <w:rPr>
      <w:b/>
      <w:bCs/>
      <w:caps/>
      <w:color w:val="094D73"/>
      <w:spacing w:val="18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top w:val="none" w:sz="0" w:space="0" w:color="auto"/>
        <w:left w:val="none" w:sz="0" w:space="0" w:color="auto"/>
        <w:bottom w:val="none" w:sz="0" w:space="10" w:color="auto"/>
        <w:right w:val="none" w:sz="0" w:space="0" w:color="auto"/>
      </w:pBdr>
      <w:spacing w:line="340" w:lineRule="atLeast"/>
    </w:pPr>
    <w:rPr>
      <w:b/>
      <w:bCs/>
      <w:color w:val="4A4A4A"/>
      <w:sz w:val="34"/>
      <w:szCs w:val="34"/>
    </w:rPr>
  </w:style>
  <w:style w:type="paragraph" w:customStyle="1" w:styleId="documentemptyborderdiv">
    <w:name w:val="document_emptyborderdiv"/>
    <w:basedOn w:val="Normal"/>
    <w:pPr>
      <w:pBdr>
        <w:top w:val="single" w:sz="8" w:space="0" w:color="2C5A77"/>
      </w:pBdr>
      <w:spacing w:line="20" w:lineRule="atLeast"/>
    </w:pPr>
    <w:rPr>
      <w:sz w:val="2"/>
      <w:szCs w:val="2"/>
    </w:rPr>
  </w:style>
  <w:style w:type="paragraph" w:customStyle="1" w:styleId="documentsection">
    <w:name w:val="document_section"/>
    <w:basedOn w:val="Normal"/>
  </w:style>
  <w:style w:type="paragraph" w:customStyle="1" w:styleId="documentheading">
    <w:name w:val="document_heading"/>
    <w:basedOn w:val="Normal"/>
    <w:pPr>
      <w:spacing w:line="340" w:lineRule="atLeast"/>
    </w:pPr>
    <w:rPr>
      <w:sz w:val="28"/>
      <w:szCs w:val="28"/>
    </w:rPr>
  </w:style>
  <w:style w:type="paragraph" w:customStyle="1" w:styleId="documentleft-boxsectiontitle">
    <w:name w:val="document_left-box_sectiontitle"/>
    <w:basedOn w:val="Normal"/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ectionexpr-secparagraph">
    <w:name w:val="document_section_expr-sec_paragraph"/>
    <w:basedOn w:val="Normal"/>
    <w:pPr>
      <w:pBdr>
        <w:top w:val="none" w:sz="0" w:space="0" w:color="auto"/>
      </w:pBdr>
    </w:pPr>
  </w:style>
  <w:style w:type="paragraph" w:customStyle="1" w:styleId="documentsectionexpr-secparagraphfirstparagraphexpr-para-spacing">
    <w:name w:val="document_section_expr-sec_paragraph_firstparagraph_expr-para-spacing"/>
    <w:basedOn w:val="Normal"/>
    <w:rPr>
      <w:vanish/>
    </w:rPr>
  </w:style>
  <w:style w:type="paragraph" w:customStyle="1" w:styleId="documentleft-boxpaddedline">
    <w:name w:val="document_left-box_paddedline"/>
    <w:basedOn w:val="Normal"/>
    <w:rPr>
      <w:color w:val="000000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jobdates">
    <w:name w:val="document_jobdates"/>
    <w:basedOn w:val="DefaultParagraphFont"/>
    <w:rPr>
      <w:b/>
      <w:bCs/>
      <w:sz w:val="20"/>
      <w:szCs w:val="20"/>
    </w:rPr>
  </w:style>
  <w:style w:type="character" w:customStyle="1" w:styleId="documenttexp-noneexpr-sectotl-expr">
    <w:name w:val="document_texp-none_expr-sec_totl-expr"/>
    <w:basedOn w:val="DefaultParagraphFont"/>
    <w:rPr>
      <w:vanish/>
    </w:rPr>
  </w:style>
  <w:style w:type="character" w:customStyle="1" w:styleId="documentcompanyname">
    <w:name w:val="document_companyname"/>
    <w:basedOn w:val="DefaultParagraphFont"/>
    <w:rPr>
      <w:b/>
      <w:bCs/>
    </w:rPr>
  </w:style>
  <w:style w:type="character" w:customStyle="1" w:styleId="documentjobcity">
    <w:name w:val="document_jobcity"/>
    <w:basedOn w:val="DefaultParagraphFont"/>
    <w:rPr>
      <w:b w:val="0"/>
      <w:bCs w:val="0"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educationjobcity">
    <w:name w:val="document_education_jobcity"/>
    <w:basedOn w:val="DefaultParagraphFont"/>
    <w:rPr>
      <w:b w:val="0"/>
      <w:bCs w:val="0"/>
    </w:rPr>
  </w:style>
  <w:style w:type="character" w:customStyle="1" w:styleId="educationjoblocation">
    <w:name w:val="education_joblocation"/>
    <w:basedOn w:val="DefaultParagraphFont"/>
    <w:rPr>
      <w:b w:val="0"/>
      <w:bCs w:val="0"/>
    </w:rPr>
  </w:style>
  <w:style w:type="paragraph" w:customStyle="1" w:styleId="divdocumentleft-boxParagraph">
    <w:name w:val="div_document_left-box Paragraph"/>
    <w:basedOn w:val="Normal"/>
    <w:pPr>
      <w:pBdr>
        <w:left w:val="none" w:sz="0" w:space="8" w:color="auto"/>
        <w:right w:val="none" w:sz="0" w:space="6" w:color="auto"/>
      </w:pBdr>
      <w:textAlignment w:val="top"/>
    </w:pPr>
  </w:style>
  <w:style w:type="table" w:customStyle="1" w:styleId="divdocumentleft-table">
    <w:name w:val="div_document_left-table"/>
    <w:basedOn w:val="TableNormal"/>
    <w:tblPr/>
  </w:style>
  <w:style w:type="character" w:customStyle="1" w:styleId="documentdocumentrightcell">
    <w:name w:val="document_documentrightcell"/>
    <w:basedOn w:val="DefaultParagraphFont"/>
    <w:rPr>
      <w:shd w:val="clear" w:color="auto" w:fill="094D73"/>
    </w:rPr>
  </w:style>
  <w:style w:type="paragraph" w:customStyle="1" w:styleId="divdocumentright-box">
    <w:name w:val="div_document_right-box"/>
    <w:basedOn w:val="Normal"/>
    <w:pPr>
      <w:pBdr>
        <w:left w:val="none" w:sz="0" w:space="25" w:color="auto"/>
        <w:right w:val="none" w:sz="0" w:space="25" w:color="auto"/>
      </w:pBdr>
      <w:shd w:val="clear" w:color="auto" w:fill="094D73"/>
    </w:pPr>
    <w:rPr>
      <w:color w:val="FFFFFF"/>
      <w:shd w:val="clear" w:color="auto" w:fill="094D73"/>
    </w:rPr>
  </w:style>
  <w:style w:type="paragraph" w:customStyle="1" w:styleId="documentright-boxsectionnth-child1">
    <w:name w:val="document_right-box_section_nth-child(1)"/>
    <w:basedOn w:val="Normal"/>
    <w:pPr>
      <w:pBdr>
        <w:top w:val="none" w:sz="0" w:space="0" w:color="auto"/>
      </w:pBdr>
    </w:pPr>
  </w:style>
  <w:style w:type="paragraph" w:customStyle="1" w:styleId="documentright-boxsectionnth-child1paragraph">
    <w:name w:val="document_right-box_section_nth-child(1)_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documentright-boxSECTIONCNTC">
    <w:name w:val="document_right-box_SECTION_CNTC"/>
    <w:basedOn w:val="Normal"/>
    <w:pPr>
      <w:pBdr>
        <w:bottom w:val="none" w:sz="0" w:space="0" w:color="auto"/>
      </w:pBdr>
    </w:p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character" w:customStyle="1" w:styleId="adrsfirstcell">
    <w:name w:val="adrsfirstcell"/>
    <w:basedOn w:val="DefaultParagraphFont"/>
  </w:style>
  <w:style w:type="character" w:customStyle="1" w:styleId="adrssecondcell">
    <w:name w:val="adrssecondcell"/>
    <w:basedOn w:val="DefaultParagraphFont"/>
  </w:style>
  <w:style w:type="character" w:customStyle="1" w:styleId="addressrownth-last-child1div">
    <w:name w:val="addressrow_nth-last-child(1) &gt; div"/>
    <w:basedOn w:val="DefaultParagraphFont"/>
  </w:style>
  <w:style w:type="table" w:customStyle="1" w:styleId="addresstable">
    <w:name w:val="addresstable"/>
    <w:basedOn w:val="TableNormal"/>
    <w:tblPr/>
  </w:style>
  <w:style w:type="paragraph" w:customStyle="1" w:styleId="documentright-boxheading">
    <w:name w:val="document_right-box_heading"/>
    <w:basedOn w:val="Normal"/>
    <w:pPr>
      <w:pBdr>
        <w:left w:val="none" w:sz="0" w:space="0" w:color="auto"/>
      </w:pBdr>
    </w:pPr>
  </w:style>
  <w:style w:type="paragraph" w:customStyle="1" w:styleId="documentright-boxsectiontitle">
    <w:name w:val="document_right-box_sectiontitle"/>
    <w:basedOn w:val="Normal"/>
    <w:pPr>
      <w:pBdr>
        <w:left w:val="none" w:sz="0" w:space="25" w:color="auto"/>
      </w:pBdr>
    </w:pPr>
    <w:rPr>
      <w:color w:val="FFFFFF"/>
    </w:rPr>
  </w:style>
  <w:style w:type="character" w:customStyle="1" w:styleId="documentright-boxsectiontitleCharacter">
    <w:name w:val="document_right-box_sectiontitle Character"/>
    <w:basedOn w:val="DefaultParagraphFont"/>
    <w:rPr>
      <w:color w:val="FFFFFF"/>
    </w:rPr>
  </w:style>
  <w:style w:type="paragraph" w:customStyle="1" w:styleId="documentright-boxsectionnotSECTIONCNTCfirstparagraph">
    <w:name w:val="document_right-box_section_not(.SECTION_CNTC)_firstparagraph"/>
    <w:basedOn w:val="Normal"/>
  </w:style>
  <w:style w:type="paragraph" w:customStyle="1" w:styleId="documentparentContainerright-boxsinglecolumn">
    <w:name w:val="document_parentContainer_right-box_singlecolumn"/>
    <w:basedOn w:val="Normal"/>
  </w:style>
  <w:style w:type="character" w:customStyle="1" w:styleId="documentskliSecfieldp">
    <w:name w:val="document_skliSec_field_p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ocumentfltRight">
    <w:name w:val="document_fltRight"/>
    <w:basedOn w:val="DefaultParagraphFont"/>
  </w:style>
  <w:style w:type="paragraph" w:customStyle="1" w:styleId="documentright-boxskliSecparagraph">
    <w:name w:val="document_right-box_skliSec_paragraph"/>
    <w:basedOn w:val="Normal"/>
    <w:pPr>
      <w:pBdr>
        <w:top w:val="none" w:sz="0" w:space="5" w:color="auto"/>
      </w:pBdr>
    </w:pPr>
  </w:style>
  <w:style w:type="character" w:customStyle="1" w:styleId="documentsftrSecfieldp">
    <w:name w:val="document_sftrSec_field_p"/>
    <w:basedOn w:val="DefaultParagraphFont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character" w:customStyle="1" w:styleId="documentright-boxsectionnotSECTIONCNTCfirstparagraphCharacter">
    <w:name w:val="document_right-box_section_not(.SECTION_CNTC)_firstparagraph Character"/>
    <w:basedOn w:val="DefaultParagraphFont"/>
  </w:style>
  <w:style w:type="paragraph" w:customStyle="1" w:styleId="documentright-boxsftrSecparagraph">
    <w:name w:val="document_right-box_sftrSec_paragraph"/>
    <w:basedOn w:val="Normal"/>
    <w:pPr>
      <w:pBdr>
        <w:top w:val="none" w:sz="0" w:space="0" w:color="auto"/>
      </w:pBdr>
    </w:pPr>
  </w:style>
  <w:style w:type="character" w:customStyle="1" w:styleId="documentright-boxsftrSecparagraphCharacter">
    <w:name w:val="document_right-box_sftrSec_paragraph Character"/>
    <w:basedOn w:val="DefaultParagraphFont"/>
  </w:style>
  <w:style w:type="paragraph" w:customStyle="1" w:styleId="documentright-boxlangSeclnggparatable">
    <w:name w:val="document_right-box_langSec_lnggparatable"/>
    <w:basedOn w:val="Normal"/>
  </w:style>
  <w:style w:type="paragraph" w:customStyle="1" w:styleId="documentlangSecparagraphfield">
    <w:name w:val="document_langSec_paragraph_field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paragraph" w:customStyle="1" w:styleId="documentright-boxlangSecparagraph">
    <w:name w:val="document_right-box_langSec_paragraph"/>
    <w:basedOn w:val="Normal"/>
    <w:pPr>
      <w:pBdr>
        <w:top w:val="none" w:sz="0" w:space="5" w:color="auto"/>
      </w:pBdr>
    </w:pPr>
  </w:style>
  <w:style w:type="paragraph" w:customStyle="1" w:styleId="documentright-boxsectionnth-last-of-type1">
    <w:name w:val="document_right-box_section_nth-last-of-type(1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ectioncert-secsinglecolumnspanp">
    <w:name w:val="document_section_cert-sec_singlecolumn_span_p"/>
    <w:basedOn w:val="DefaultParagraphFont"/>
  </w:style>
  <w:style w:type="paragraph" w:customStyle="1" w:styleId="documentcert-secparagraph">
    <w:name w:val="document_cert-sec_paragraph"/>
    <w:basedOn w:val="Normal"/>
    <w:pPr>
      <w:pBdr>
        <w:top w:val="none" w:sz="0" w:space="0" w:color="auto"/>
      </w:pBdr>
    </w:pPr>
  </w:style>
  <w:style w:type="table" w:customStyle="1" w:styleId="documentparentContainer">
    <w:name w:val="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sv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PRAGATI DONGARDIVE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a0987aff-2308-45e0-912e-a3f7590bff81</vt:lpwstr>
  </property>
  <property fmtid="{D5CDD505-2E9C-101B-9397-08002B2CF9AE}" pid="3" name="x1ye=0">
    <vt:lpwstr>+NAAAB+LCAAAAAAAAAMUmkWOhAAABB/EAWfgiLs7N9zdef1m/9BJpSuFMixNYD+YEzAYQ1mKgFgcxXCBwH4QhqLY+ZNH4Z0KqUxQ0VS1Ut159ZPDeQ+zdlbZLo5J/scMqX3m/Sl3hSyr+p4SAbmcFoxKeVNI3NVYvcMABbzo7+2YQMdpqo/4+1Z8XZJnrGUIXMsk2XjOVsXGpOwXID7iOp9Nu4mBkcoeamSPg+eXQ3QymaLRFqqu0Egqzf5tTLG</vt:lpwstr>
  </property>
  <property fmtid="{D5CDD505-2E9C-101B-9397-08002B2CF9AE}" pid="4" name="x1ye=1">
    <vt:lpwstr>w4unj5tN/QQhIj8EWcLwPAzgrJGAVtFdUdNkE20FK3mQCcT1J04Z2uCahJSQz9oIk9Iz82GFds71ygRHV0m64zghkqxcnh6L1SwqlmOocS4CV3PN0mmeD+yKPGXZ6EoNxx0sifz5X95tKTb5+YIh1gJEqnnlbu9fLsGuYZKVh7QrjOPwvjNaV3CUoobe9zTmvhq+7vNEoFfRukw4+3AbNPCP69yPegfrtKcvHVXB8LRxceVnUP8MgSR+bKSrFzs</vt:lpwstr>
  </property>
  <property fmtid="{D5CDD505-2E9C-101B-9397-08002B2CF9AE}" pid="5" name="x1ye=10">
    <vt:lpwstr>u/lAa2VMtge8/EuNgfdwhByUwj0NnGGW0UI9Mh5MA64933puuAG6LPuA4TjldTbv2LgWDcrqKaCCHMLnPPRzqYpNG3I620aFoC2WSQA1mlxgg281OWbwbrjSYqBkjuon3msLRDk6HHCoy4fkgqcI24GAJvkve0UHqtFIf8xSL3G6ZaE9fRaqlG1Rux+zRcS95hPKBH5U+3yEopxnHztkD4bt/gnplgYcduJRI7I10/icyy/giHgGak8X685xNqL</vt:lpwstr>
  </property>
  <property fmtid="{D5CDD505-2E9C-101B-9397-08002B2CF9AE}" pid="6" name="x1ye=100">
    <vt:lpwstr>OOS4WkremKJWhCrPYxsFsPSLGDKQgsGK1iU02dp0+268CsWoKoRVE/3NlVz+7b2bl+P4OsLZqIkP+NvDm7KAyW8ZWb5wVF61RhG4TGfIQMOq2YnN+2SKvNZ3XTbBEeXiKb/JdqqQnvCud2wAl5LWXHlzI8M2JOV+VGU4ucnWj+2hA2EiYS7V74nFJitrdDV/++jrsIYpvMG7uQ6TNX0bjLOML+PyHSSRMLiXswFkfcf5cCZZsFvPj3YD1KZpEMl</vt:lpwstr>
  </property>
  <property fmtid="{D5CDD505-2E9C-101B-9397-08002B2CF9AE}" pid="7" name="x1ye=101">
    <vt:lpwstr>2ZlHesN1Y9dndf3WP7IXWP84ehdnQ7wXbIEBQfR/U0gfcKxLORLAW4CpzpInR5n4VTPxKtEKaJp8yeKSlwZJ1eGtMm5xewd5umKtZOEl405vwbsAqNT/MMMuZ74ejXY8Y5w4T6ZzXPS9j6Ml9a3uAB05+ts+AGUaUqz+BMyh8SMdwjL5rVb59SIphkeoWJ06c3RQlS+q4+iUA86eMPr5hqWnc1nUCxuDZKBCml6atmDpHsaW7D8qzBXDFr3tlaB</vt:lpwstr>
  </property>
  <property fmtid="{D5CDD505-2E9C-101B-9397-08002B2CF9AE}" pid="8" name="x1ye=102">
    <vt:lpwstr>Hd1unjsKz7Wn5Ztbdy5otzK9i/O9cfyEyV2MO35MrwZQpSMey+dawvBiOuAUge09ehGngwQk9NDGpklrmhXuyEdZRsY5Lb7gVrI8S3cvuIupvqVzCBHFnnfhzgUIrNkSY3tTt/NZN24XbFqHHbIWwqucCRx0UqtxNUj6ZNQ23m+bdHTRzI2gB5EKRzyfsFXluXykOzmvNzkmD4fB+GQ5Fh8fmNTRJZsO7ZGYpH077L0AbAONBNLcqwoxx/Aba77</vt:lpwstr>
  </property>
  <property fmtid="{D5CDD505-2E9C-101B-9397-08002B2CF9AE}" pid="9" name="x1ye=103">
    <vt:lpwstr>QWDOrLaRpkoKpCvtooHYecN1Cq8SDSX7vYpZiI5m6dRJwGnK6r4np1wbo+8OWC2wK8PhKnzPwd5ry0ZK4Bc2cAeAogN2WO6C6NnCcATkL07GQxyN4wJ2Ej08eOnNiGgmr3Eyx4fukfw9Jv/qxEuor89L7haHVmh5BemZ6G0shxZ8V4+RTYQKUCMF1jTGCxej2ouWa4zNtu5pftGzEQ2/375fLOQgrnNgS2Xn8/1OIMgN3h0VB1DUmuPvF1BsLxv</vt:lpwstr>
  </property>
  <property fmtid="{D5CDD505-2E9C-101B-9397-08002B2CF9AE}" pid="10" name="x1ye=104">
    <vt:lpwstr>FyqXK/Vk/snueXe4IFcZbXzaeY9rMZo1RIVT1cOq+iF4BY6OM1LyR6FKq198ADPdzdDhCpNeVx+M60djbX3Q4m6mKhLxDleFhut8kGFok5WzdB6ahqFHhawS9Wmd8XGP9vtWJ20n/BRNp7lrgdTfapKra7wRQU4JUPJET7A05Kc7xB24lJcQOd4M7z4Twtlj2W7vLDMoP1sK5sJcOgw9BuijBhDnpZ7w/5cJLypexCLfviJp3+t3s/lml2J3E+W</vt:lpwstr>
  </property>
  <property fmtid="{D5CDD505-2E9C-101B-9397-08002B2CF9AE}" pid="11" name="x1ye=105">
    <vt:lpwstr>TRbAa1i2XqrraE/ZolmzRM2tS8y4IRv51dx7nETwAosGt+H1Hm7e6mhxd+TXpCnoxWAywBSf7UuOOzQx1kNywonq5BFwUrSMY80aIuGQppx+0YsL40aZ106HMPA1DxGRUjPa858eh1ZSq/7O13QBIJQF4E3UnBnfe1UJUxftdniFLzzwRP9p2nsQyGRHdVr2CyLKzHGw8Su8qqwa6l9ZwEvvckDayJDJHWn9FcOuQ1MtCGbUhD3wiMT9OHPBefy</vt:lpwstr>
  </property>
  <property fmtid="{D5CDD505-2E9C-101B-9397-08002B2CF9AE}" pid="12" name="x1ye=106">
    <vt:lpwstr>tZcUGUIVhleaO92/Crdit5P91S+1pQGwhQIw+NQRve71bm4JFkwd5exyV//LtvA6kKhnQ/C1VIyQCgaumI6rEkObvFeSE/6Wr/wXupVs0eQ+LbuaYWy9aoa9iX+lQCNjLZIO3PqqLF7TiIe7WfyuMqVh7ciBA8aAJQ/Rbz9gbaBH52EGMHlzpHF4pZLwiEjbHua2L6obkHBqcPbUVrTOy16kZlcwWsvkwyo93UFBhfrvv9qCQ0Lw3Q106Jn/VHU</vt:lpwstr>
  </property>
  <property fmtid="{D5CDD505-2E9C-101B-9397-08002B2CF9AE}" pid="13" name="x1ye=107">
    <vt:lpwstr>JXrCUZGgO7gtzK2m8hi+lrCjw1B+Fr0nJXMdwcfyLk/jQ8o4bZuNoB5uVTN8JxzUlxMCrsfIOsaONX1WQ/0zP8EkRSLOvj95NsE8CbacEksm2IxO19l9ZPugugwKq0+WksRijKj5AnZYI5j0qGeJViZBYVbSlKocoIHls8o08FojCEUyqpt6M8u3bF/MeGXTfhrbu78ijcWDEAu5fNprj3gjDtZhUpvHpAapyQrsMNQ+fcy7iLDtd3IQpTAX7iy</vt:lpwstr>
  </property>
  <property fmtid="{D5CDD505-2E9C-101B-9397-08002B2CF9AE}" pid="14" name="x1ye=108">
    <vt:lpwstr>Ohd6+lYYOI5GppJiSt0Z7JdBIc+rBaWnamZKtj+2+/jlTSmmDHYyNfhXgP+ZjFtSPtD5OLKBP7JECDe8fvXa9AyWsASLyXTDyd8jr7Y1VPXm6tleAYuB1S73Synj1znP2JyEGaNezrt6LMkHe7DXqfPZIXUEyi9p866Ez9PeZdno5tNBKHtBhiGJ6uGUS6vEL6CDwW8Q1ATlVuPFblNX7fSV45BD3ZhmV13bCOVBon7Eh+mB56Q5/y2VkDwcuiD</vt:lpwstr>
  </property>
  <property fmtid="{D5CDD505-2E9C-101B-9397-08002B2CF9AE}" pid="15" name="x1ye=109">
    <vt:lpwstr>3qG/D6VxI9YWpi4efA6Sls89bOCzdBe3xSe2mME+ECiaYKnqM2clU70dJVgFIF6KLeUVg5uaPZy+D8NE+GTQwxqlC/bS/EMS+xzAqWF3Z9W/o2ErJ58v7xo81d6uG3HktNZldVDL9+SKf2DxEY73kuBSxU8E4VvXt7bSqgcimKTTtQ/kW0wSVJNYnkP5FVE/QW9orFu8i6eJCUBxN+O5XR15EgDAOlZr+84IhrS539hPCO0/G3/UwlX6/A0x4mQ</vt:lpwstr>
  </property>
  <property fmtid="{D5CDD505-2E9C-101B-9397-08002B2CF9AE}" pid="16" name="x1ye=11">
    <vt:lpwstr>pfLz6d7gtg0NEW6SDjv2kE64ip7etFip3360CDpYDnhateHBbRZWq/LYNayauiv2nL1h9h6zvplUH+cRRwhAKjdn4vijpEyVEm6zZgioc0zy3FS+dRHFlJGV9v4gTwkjGO8c7qteBnVUdWBUF9DC52K5t0gzKPCSesWhWo39vFtNKKoH9HRWYgOXOq+Cy7dtd9BHLz7+hI+zxKFLqI5ks0XpOz6wBoadqQWAMBvIM0F9SDK9pywQt0dv0qE5Hrs</vt:lpwstr>
  </property>
  <property fmtid="{D5CDD505-2E9C-101B-9397-08002B2CF9AE}" pid="17" name="x1ye=110">
    <vt:lpwstr>cclzGe6h01BsCD7BngVxG328KgXu8QC7bla+uK8EkeIh8QWDq5vRkAOqxMCl2bpRHQ3323EDpz+JpCHS/HlRvtMY5KevZ0Pz6hY4W6V6TPcYBwWBY+GaECkpavgoBlOaMP5P127PgTtvaAIIrUDyXsMwFuuy1Y3Xw90UlZHt/ug3Y03GcGQISLmBPL6BTJ1ZoS+PcNMCcq3b7mb1vMe9/RD6pkZOyZcswHu1kbjOZn0gJ7X72KgL0vj06pWe3it</vt:lpwstr>
  </property>
  <property fmtid="{D5CDD505-2E9C-101B-9397-08002B2CF9AE}" pid="18" name="x1ye=111">
    <vt:lpwstr>pnAo8I6zL+xMq18THt+Oc8Ee1PaaJTZitv9ZTjKpwbLjIp6EhcL4p2rCy8Q8wjOZ60LoQpOt+5S5INuYSnmlEcRQ+zjR5MB+XMOs0+lZETqerHeTvvY1QFdPyFjKywCb/gMSqhdsL5GVmDE49greiY3JzaD3KNPvLnsD6re0Ypve05cLt0ll9vw5OdwDsRrNRCwyNR/YCQtdPacREXQuqfbx0AybHB7LyRYMxCigkrRk+UIb1qvxQdfVaVcpHp2</vt:lpwstr>
  </property>
  <property fmtid="{D5CDD505-2E9C-101B-9397-08002B2CF9AE}" pid="19" name="x1ye=112">
    <vt:lpwstr>oWwCRwVrDVjzKZksmT5RO/DZq8kuW5YcaFuv+EnNJBQARtM+JLLgDWfX4yYUm8SKSOpEAwwyEhCffBt17VkreSMoiZSU8WrYzpWEk/WbsNzsxbqOUTxdwm6PTp8kYxJ8OrVFH63IBmV70MCxWaR2dFiTuMI4W0PsQGc3/8uFRx3qe12cwlev1PnhBM3T9C2GcRJddk5Mw8T7ZeFouw/GYxIRNHKWlHclKE4+6I2B6CDCybNZVPxP/TJrBmfjTWq</vt:lpwstr>
  </property>
  <property fmtid="{D5CDD505-2E9C-101B-9397-08002B2CF9AE}" pid="20" name="x1ye=113">
    <vt:lpwstr>eD5g8Hf+s8owPS0T4SEF50zOL0Dpejl9mr0Z7h9vnGlTj1oUYZRlhCFwhUYVcrUTjWBeFy0u5XXYaQH6t2ESg4mfr5JN91g2WnVLdi+1Et/sQAqDa9k9l4bPeIhD/pd7Mpej16h0QmFpKhV47XPt0fN1EbMRy8eJa6sk44VMcBLpQh8GIbYhsLS8/Wx2DUvaHN8iIr4u9Prh+bbLnlYsDzdZaJap5KhfLg5VsvG9Lwm4AwSs0xY58LeATDwNYd8</vt:lpwstr>
  </property>
  <property fmtid="{D5CDD505-2E9C-101B-9397-08002B2CF9AE}" pid="21" name="x1ye=114">
    <vt:lpwstr>atYC0eZUJbINVIkg061LrIQ7o8sZc8Ugz7EIn6lMNY3rO8700JVpQgPdb+ObBlhd/s/R7ceSP8NhIEvU1lvOakqdrnpUvNrtRNkvvJ10r+U3ApfDjqHDxQxJInnaU1JpwxrTitBx933Tc8zjee7ejAtcJ+7WJ4er8Ird1WCWPfjz7bblc+y2ES2bX3jkd5sS3SGXrjrutwt1dTwg8ratozfU6j1TbLsLecY6g1KXXrw2Mm5izC65uT411YArt01</vt:lpwstr>
  </property>
  <property fmtid="{D5CDD505-2E9C-101B-9397-08002B2CF9AE}" pid="22" name="x1ye=115">
    <vt:lpwstr>vzfrPqdSJscNTJ7XHcdB19Ok+tWuxDZAFwR3FSV6ZfuZW3uxLzuJr/u8R3q1cpC8G+EEyiVo0X0sd6fI/Gpx9Y+qAnQ1TU/R92x7DTChMG3aYAMG07fzUHpg34x9903/jzsU141GjUfrZdTM6d6RtfssUG63i/Gbx/mOBuGR1pFLl1fYzDlAlHXGGS+EuVgKTv0sue+j3D7oKxUzd+lhU2t75RzbQx/Y9FV1aZ2hmzJaopJStg7eXlDVZM5FQpV</vt:lpwstr>
  </property>
  <property fmtid="{D5CDD505-2E9C-101B-9397-08002B2CF9AE}" pid="23" name="x1ye=116">
    <vt:lpwstr>6f4vbQmApeSa7hRLj3khmoiRg5jYoP9lq6/wex6cdLYuv9/SoDpe8PXmkM1P3T31y9Tb3yJHIxFeKob+ZvyRuqKjalaReCzOL+yKyK+tgvrFG1Ag2y3aLU7/Z4zjqklLmiYiV6MMd/n6HbwR8X0AdGYbL8Jyy7/CgnyFlB/UAWHMk86YKeDJbe8XVcTaOtqviEDCcGi0OGZGy8i9KOoBB6+3XVL8L2K17miAf3mOVEUHxcmXmGPlh1jMwlFGdYQ</vt:lpwstr>
  </property>
  <property fmtid="{D5CDD505-2E9C-101B-9397-08002B2CF9AE}" pid="24" name="x1ye=117">
    <vt:lpwstr>fO0X4hvlIy4kuG8wkDhNNH10RZBvxU2IxVIS0INOtnyEsE2Ui9oPNOuj1xDzvFts+IwDOlhBKtA0/gH7X/cm/HLd16f22j/oFFEWBdoVsBhUokJQ6YqUkoL+vNMfydTwSPzrrVWlbmvFdjnPASOgUfN+p0P5EUv/BMjRbSrDD9vZLkXTTuwRl5yX0rYoPDdUj5vDxTe2xh2cVw8WTdOZk1d0Kpan/jAkW4g8Z52tK7G2oUGo5vwrUM9EeM8TugF</vt:lpwstr>
  </property>
  <property fmtid="{D5CDD505-2E9C-101B-9397-08002B2CF9AE}" pid="25" name="x1ye=118">
    <vt:lpwstr>synEqG8ysbNbEag5HwZE8WG3UP9olUBU5lG8ACA3Fbk8ICeCPagR7g28ZQI14aVe7HlLdfF5WG4ey+X9j2jV8GW+rEmUqAQnRQt5U0LIlvH8U88avZOYPGmttbpWg0HTDooZwmBysV8p5Jv9NN3IkPe/1Zq9PwpvACq61+QeNWMIZ4J0nAI6J6fd2DbuevZELuge4eWQu8KKBic8zB2fR6NoWKAZYoR67Fkrd8M1Q6ZBHRhJjjY7DqqHtH1Npoa</vt:lpwstr>
  </property>
  <property fmtid="{D5CDD505-2E9C-101B-9397-08002B2CF9AE}" pid="26" name="x1ye=119">
    <vt:lpwstr>sxjhvW0k5UfVQATDLmtXpuvMcuwrZhalDG/mJOcMhNW5/dNhqpNux1SBH0jDP7QlBmC4hwgmABAmV3iAqdQstBkIk1xQj3cytfS6DVZylrk1+Y7vKQkXf8r2zsZwxyyQxacPx3TLSSuye5Vf6gVJv1WAEFCLsfT/rS54h5TmVBxOtl8nLIkxNJKh4jxmlCMq0mspcIHXHtm6fi9x7NkeF0hH2g81PZavnQQUhI8qFxCzycodl7XW9gxHn6H+3Oq</vt:lpwstr>
  </property>
  <property fmtid="{D5CDD505-2E9C-101B-9397-08002B2CF9AE}" pid="27" name="x1ye=12">
    <vt:lpwstr>+XqBLEIkquUbegDaZ5eliVSLwI6j+cFCpopZUpboedUifbY0fXjdowSZiOUKzMSMRtqnlSVTpNSgOb0fFUQHqbSgNQK1i/geOrV5pEvve5Zo9aBtOp0wQlT/WabW1AVg3BtuLE8HVY03UAkzqBfcdGrhJLdsUWZcZowzu/BuiqhKl53OZMOhNFicHhTGaCC7JKUnsufGpEzAPQeGbmznaWDMy9jIRQnisC8UaDrobIqpYlV62512oBs7VibN8yL</vt:lpwstr>
  </property>
  <property fmtid="{D5CDD505-2E9C-101B-9397-08002B2CF9AE}" pid="28" name="x1ye=120">
    <vt:lpwstr>LkobZMgcqerV6kCxfBR2OXdDrJdoYfvv2JKfPPJMxBri0UcfQeN6kEvW4ISFIQzso4ceGUz2YnIupHS9eTvvO2603EkZXvl6CF+sjqVbkm2x+11ahFkcBEDNKhDWpGs7IPYntAqL6cPZFhkQaBKGupH8r5kKfkLR+kOv94f7vVkN6wRlri9OrXewr290axq5WLBxp7vzHc+cnE0N+bz5BsGdOowXCuOBPGfdigZTc3vo+o9HNM6sepQqHAHpxbb</vt:lpwstr>
  </property>
  <property fmtid="{D5CDD505-2E9C-101B-9397-08002B2CF9AE}" pid="29" name="x1ye=121">
    <vt:lpwstr>hdnKLmiD2aOBCijN+UuoJpc3VAdcVEqqGo5WKmaQWhtxSGaKQY+BH66Il1fZLAkrOZyNb4nFyCXx24hgxVD2bWJRdyUB0lOpAm3G00858KlA8ZE6MSwzvBpWrbaUuvsbg55nF90qpKYnkKqaFAhFLK7F7hQ1lGwL1IwYTvfkCuVftt1z0RrWk6Tdp5yeB3WFOjaHLI3vpFa8/ByCiALGXrUt/bg9YekHi9+0VP3t00LxbvmzONlqinI32X+9wL8</vt:lpwstr>
  </property>
  <property fmtid="{D5CDD505-2E9C-101B-9397-08002B2CF9AE}" pid="30" name="x1ye=122">
    <vt:lpwstr>HafwfZ/DjHqMtaCtSNQwNqYVIuxFMi2zD2cLMLSX2vcPiIWmXUgE0/HTLc2CKjcr7uOEagrunMZ0HjB8fDdh+Y6SgVtL6pn5NEs5HBQ7Bol3S3MZQgnzHPm2v5xO0ZNUMDvaW2gb1LzPla0/RXkra13AjR6bRDPCHSaVI6XrIzB1qzcuXWhX+i+F7xFUP81Li6csUoCTidOJPCFWHMhdDHv4HPa64iWiDTugBhNljwbsnCiTdpyz9geNaueJw0+</vt:lpwstr>
  </property>
  <property fmtid="{D5CDD505-2E9C-101B-9397-08002B2CF9AE}" pid="31" name="x1ye=123">
    <vt:lpwstr>TEa/tasZh9SrzQIOfMfYqb3B1oD70lTlyEPxDUv6DqJ8/i9JRL9NxtPRIiZl1nUQBQ2+d1uchpPo2e/Ihlq18RuV4i5deEcw8Kq1IsnStnXB5CJT++EaH78/+wwkoC9Dhjf1X7ftI/gMqgEh4883h7aXlvpypN39J6OMHFq06QsooM5zx358pBK5rFribPDpMITqcWtP3iBJwThEQ3D3B/w1HRLslOLl43dELzNHXajvYekBDK6nVXK6G/1YwO6</vt:lpwstr>
  </property>
  <property fmtid="{D5CDD505-2E9C-101B-9397-08002B2CF9AE}" pid="32" name="x1ye=124">
    <vt:lpwstr>SHnAJiitjnHXK876uZYy+mK8kNpnwA4fZyBrbEzYUZ4HsYXTFiiurfs+Xe6+MWSnSkurEG8CSec3OXDrSKBWF1/mPA87hvKFyvZ4s2wj5kCcYqZQqbDd9Rgt6t/nwrkKnsxDJ4RQUsi1qpknoR71x8ZukkTaJt1RjAqXlOJp6kgYgOwxb8pJ9QMpe9H63j1sriL4LhTXc/sO/QBr/NM6Wz7SmqhJVFDdFQMwfXHrdT2zFXVTWSWGOe53pGeKykY</vt:lpwstr>
  </property>
  <property fmtid="{D5CDD505-2E9C-101B-9397-08002B2CF9AE}" pid="33" name="x1ye=125">
    <vt:lpwstr>I/EWzEmXX6KsaYsQsABLgx/joaxTUHi2VS/6E5PPv7K6BKjsYhL63ksBW0zb38Sh8/O7JgjXWYLaDCEbpnWb2ppumnHR6sX9BeDwz00XFme7Ot1aFtjmTyR0ARny1SGrVx7Ydkf/on8S5HtKtQ3MGo/r/fWpVgTuglBURelwKvosz6TpZYcV4fi0kSHMF9TSbspUg9KoLYansDFbkxtN72Lbk0JTHl2vU5uWOCVUH21ymxkV+StnBHkGSFt6Fh8</vt:lpwstr>
  </property>
  <property fmtid="{D5CDD505-2E9C-101B-9397-08002B2CF9AE}" pid="34" name="x1ye=126">
    <vt:lpwstr>AUHUC3OqkuUHa/89v3OPwOBa8roi69UF/7vY6X+ZSx5slKDwnCsITEYY9nsVItteYI6fLDiGzgsnfnaHk8QyEQFj3wCVop87KQZUnctlEFW6/x7f2EVnb7HqwvlftGkVgfjqz2DcP/kxWfgJV7IV9CMOs8i88bDLVjncoDAhzVv4qYlHdRiTLRuoDrPT6wc8Ulmqnc5HzAHXunYd48MoFj3IMGUloiegXFQTYXbx4wOo7kWpfKwgfu2wyE+73lw</vt:lpwstr>
  </property>
  <property fmtid="{D5CDD505-2E9C-101B-9397-08002B2CF9AE}" pid="35" name="x1ye=127">
    <vt:lpwstr>7YZUYawdgqSSzLt91V5ZCqCLOtZUVyscHJFv4nuZPZOEgvcbT2+6dQRH8VHTbgp/6OhD02rsE2aLVoNSVp3M/WYRxTyxzCFrHHjGfDwWFj2a2WfkVX6xIsrADtOi8ktcCfT4yOPwBkbI8LOp5qjGc/j7C4YfU+ISMiBpBi9U/sHsrKEDCSferbNnDvqyblHCRikvDSjSAkrO3UQNq8WYFyKp+rk/S737EipkTT8KKhzjgEdQYOchk04g/xlNO05</vt:lpwstr>
  </property>
  <property fmtid="{D5CDD505-2E9C-101B-9397-08002B2CF9AE}" pid="36" name="x1ye=128">
    <vt:lpwstr>eJg2ED4AbO888yfR6nLlu+eT5YSqiGkHFikImYJcn0tkJpH+ne/5AEyFzLahR6BJNUk4KNMOnh/01KFUPtUk5b+N6FOnaFVPTGlypgtT2drdtrMDzXpY/knwyXfp0A59C9ParhstC/7Wcw2eRuGfpllOXQ4rfAd97gsg0w0DbdGMI1bD7sDSc8Ct158zk5q9ER0Ga5lcyZ8eOkG7dz1a6BXGZzEfDq8YB4AdTRgYHBNsp4hExD3D8NPdMZGoe42</vt:lpwstr>
  </property>
  <property fmtid="{D5CDD505-2E9C-101B-9397-08002B2CF9AE}" pid="37" name="x1ye=129">
    <vt:lpwstr>wF1PBEajH5QVQN4JXUSfWfijtMZsrSjxqgnN+bqVRtWjuPxp/UcWrPKVzTuHZlN0dNmzA1yMni439NvM8SHf/HE63jmtK+ea5Cy3fwoVY1tVdVeXCas36tb+SWaczwtVPxJXxj6KzyLIQgIHggVjgtsTdnR1uH3dOP29ukaRT1caJiXzg/Qil2rs7mQYtpEmCLydqntgsXjtJmJT7fLvfD49jO/wofpQeesbYVqj5GZp1c/nmdQjR3LeLW6t4pU</vt:lpwstr>
  </property>
  <property fmtid="{D5CDD505-2E9C-101B-9397-08002B2CF9AE}" pid="38" name="x1ye=13">
    <vt:lpwstr>Q/8y2SYIKrqHq8NJdCwTrV9USuds4VDtxS2FUfaD3MsoCpX/1CuPpjznx8pvjddDZHUjMFRSvB3K7OuLEVhmOnDryo9Kkzvtkr+mDKWw6HV87AAks4UBN29aCvQ0A0Rpvw74iHnUvicBjkZg9DVhV8eGmJbYAlgToV3JBOI1X4RFcGH9Iisl9NiOeV96SnY3OFjmJ6lvL1KTrnQuiHlktL5UZXkZYRi26aKY9Nqd/b0gRs8biCJTNpj5qXjHLqP</vt:lpwstr>
  </property>
  <property fmtid="{D5CDD505-2E9C-101B-9397-08002B2CF9AE}" pid="39" name="x1ye=130">
    <vt:lpwstr>Wlx3V9WZgktD/WUlATZudlalxeLuyf6Hpp3raVYl6GDM40qpLOqO/DogQnDN7b0/HwGtqI7j4N0Jyw8DbzU8of6Km/hy6Bl+i9VBevZEXOw7hSGtlUwFMuAameM43IqVeogwrsvW9Y1FGeYsP8sUPXIvBnBY8Iou7cCD7RtgYZeNcRGkme5nLvFeLKXoemeHEJToFN52SBzsA0HubTcj+dFRqh6cK0RplH0HFTQ1fI9RFHzAGP36Z2K9UTazn1P</vt:lpwstr>
  </property>
  <property fmtid="{D5CDD505-2E9C-101B-9397-08002B2CF9AE}" pid="40" name="x1ye=131">
    <vt:lpwstr>8o3wGYrPaIM8ktfoAfHppgZlXV/7HXSPU5FaCljAoe1qD4ciNg4zziwUgLiJr6cqVwtg8kVZamxgbDDcSqk++USb8p8lgeMRc/3hy5QpZUD6f1d+loGp6QU+Z8UdJjlPD/KVfWD/TBENxWRbYgQE0MR2AgbVvYDTDYJQwylYqe4TY7PE0+h5XjjZly15B5K0CY1yP1gBWhOfa2f9TQNm6yC4bCFu9EnJTgsWu8xgfiMERdDYEQnC6yO9HzXj91M</vt:lpwstr>
  </property>
  <property fmtid="{D5CDD505-2E9C-101B-9397-08002B2CF9AE}" pid="41" name="x1ye=132">
    <vt:lpwstr>uiPgeFWacwHdXxhdz5ieBZFTj2/jAB8vP5Q4JtLnkyfH5UuOE+sH0KNT4CZqqBZ5z7+cfyU/Z0Rrhkwh10+ntp9GZ8eRTENg7c5G2QZWpHVnS8BSlzeT8W2Rhu3zdFS/6ZCMY0lPLsHnDKtJqgc8+yZYVWTSpijccGfwZ0eaAMOViPKC3WEtNdt57a3X/vKT8B7kJ6QGqGEZo6TVNbT8dg0SgeuOnyD82btFnpNWJ0cXuxrjeX3Mb3VPc7JmSvp</vt:lpwstr>
  </property>
  <property fmtid="{D5CDD505-2E9C-101B-9397-08002B2CF9AE}" pid="42" name="x1ye=133">
    <vt:lpwstr>KUq+qGGDA8McAXpGlNfn2oWLsrx41INxgttkS+1JJ4vzNhf2u4aSCzrZ3EfCaxyDuiZWD8tcrEwUOmF0EvnuEnunpfOaWYM7pZkmk8WsoiiGk0mjO2y/Z9OD3GlPMJbm6o+baYLNQ6AuHOoEk4Bt9l0fpt9e5puCSjh7a2mqPuHryw8/lfividfUoXgc33zcXbFGV5p3iQjHa6SEyJS0ENN7uNV5/RmfZufsnivRrzgF/LwbKfUrmeL1IvtHm32</vt:lpwstr>
  </property>
  <property fmtid="{D5CDD505-2E9C-101B-9397-08002B2CF9AE}" pid="43" name="x1ye=134">
    <vt:lpwstr>PM55exYoKdM+H2QHGLbK359Djb3A+yGnjo5tkN2zJjKlxmTiz3yjFPkBxJtd/uhSBtzSH/Sa3auAopM7gA1fqT90iAC/D+7JeL1ky9lrzoUWv1rK2XTLUDbCUkzB6CzA5ybdildT4hvPjoVB9YbmsFho5f6TTsO9wbXD5+aAyv+fRnSMfNDrIUsvosR3n2b+2oS9iufz442LjzZd7xqh7OIL3i9zX7Aw4eB8Y05hlw8xotI5v49PvlPcjid8iwB</vt:lpwstr>
  </property>
  <property fmtid="{D5CDD505-2E9C-101B-9397-08002B2CF9AE}" pid="44" name="x1ye=135">
    <vt:lpwstr>7qyZHEFhgoABZ+F5xaHdcw9MdY6S1UDoOQZlMdgHh7nosYkA5hY23G/3YYds/sRwKLD07ddAnELrPMTEBTbcpgZ60fQTK6wG16R2c5hl+9gJ3wXnG9sipM2qRhuBT87AGdt87UGnozm7XI+SYgxv7UuVwCuPAtyeXmnxuQo3I4m6PY/baTftDaF7b6TmtgsUxe0n5A2ntJIXr5ZtSrnSWq9zj4QlFQuQNOkPK+2tPMLygLbcJ+qxGv0hI6iRi9c</vt:lpwstr>
  </property>
  <property fmtid="{D5CDD505-2E9C-101B-9397-08002B2CF9AE}" pid="45" name="x1ye=136">
    <vt:lpwstr>sKGIqx7Q7wIjApSS2rMEVYastDhXomNP7aFacmOvkNq+5aXPYa8UIkDtgregz7k3KcMxMDnbdyBhguDEi3P5gVlZnFFbzz3Huk1c3E/Pn7b388++wjPYRhMTuOe8IuQGDD+XRMw+Nst7tGVXe5600ZDDaoWlFcCGe/OOCSYzNBSejanReNyeygTRO+iD0xFnLQgl0CKsC0fPWzAOQfh0fvLWbRSH8ZAr7mGGSvtP8hn+GwFyHiVPDLp6GiXb5TL</vt:lpwstr>
  </property>
  <property fmtid="{D5CDD505-2E9C-101B-9397-08002B2CF9AE}" pid="46" name="x1ye=137">
    <vt:lpwstr>C005hsh9rPusfn72Y0Q+OREq0K4OR8tby4x4QljfHJ8oKZqXnuvyXprbQQsbMY75sBflg0s3G7t3I9FtK86blEdltCcgNzAlIgA7V777pxwAdwvRrICgU6Giy5TQKJCLTloJVJoabE+6BEWMz05acM/g4dGDWDpTlg4/eAetJwOnWnUcAxJ+myVrRdAUqsAzoJOB/oyucNWk55O7ho9hIfCbAUQpiLy5a8BmgoPFYzJzG1K7td3SUvZSIeH2GqT</vt:lpwstr>
  </property>
  <property fmtid="{D5CDD505-2E9C-101B-9397-08002B2CF9AE}" pid="47" name="x1ye=138">
    <vt:lpwstr>xuzCg+Db9gScIzBHiF7A4KbEvrG8D/iJlI+ISg8TxLxdHmZ0ip8TiPg1Wi9B4fnx8S00bnErn660PIZZIwtCTIavEdj/wtYO933XTm1Qq+PsPNxSdJu2Q/Q5aJJTByRtZI/HmCr8dE2glUDT0b063RhHLsr0ciMbvicxjGrT06p/pqU+ctKdPjSwZnZ0KTZanWLLBbpz539wNipIljnNqyn5ohDdTMUYp6Q0+QDhdZTOaB1d5KCGj4nXbOFhgDH</vt:lpwstr>
  </property>
  <property fmtid="{D5CDD505-2E9C-101B-9397-08002B2CF9AE}" pid="48" name="x1ye=139">
    <vt:lpwstr>ZkRRXaL2gnmP+XtCQXg5TC/O9YK0fgEDl7my8Q2rPV3Xs2E58nDhr09aLKggoD5fTYYgPuvQJaNsFj69yGHfbCRmQjmjA6iNvWi+BudLISRGS6buUcIZIShs7kE1bGR7OmylrAa27XVGLzTSVCrJXKcNYg8VL4HI8y/lo18kgQAnRm5htAEDI+WJKoTMZhyGhkuulthNIrf6NBapHrCRF4OuW75nXED8yJaqNC3Y4g34zFg9/t5Nz/8PoPYlPca</vt:lpwstr>
  </property>
  <property fmtid="{D5CDD505-2E9C-101B-9397-08002B2CF9AE}" pid="49" name="x1ye=14">
    <vt:lpwstr>Krt5ndip73ycx+VcRqkqKuwFJ6nRZPCy8jWUSgMdL5jcJMEZ8Nql2Sfz9Rz7sC7KHxakfuECEAx4i6eRHLmwo6ypLuchkCt7XFGO/Mk0fWhpmESLDIZDr+DTWjhZW5ybtEdNYf0OFvfYEcWqQo4m92jaQxAYs4vunPwnKp6JxZ+FxtUDDiEEq/+oXG5nDXA+3gkMSRRwh5ZsSlG39gM70pH7YCEYKR/LBajGtQpOo5C5sbE1yS6uip0UTtvpeCb</vt:lpwstr>
  </property>
  <property fmtid="{D5CDD505-2E9C-101B-9397-08002B2CF9AE}" pid="50" name="x1ye=140">
    <vt:lpwstr>b25SB/uqraInF4hOch5r1KZB8AIU0b70EBt4LjM7JYCNEC4Gq6eP0J120+cDRmvCoxernR/epDtaSvW0SZBKuoLeibFFDQ1TCz6VdLhZg/fiAN0gXwhSdd9DUiBvrcqjU739AwOnVINLzdhGixxWazgH5Ev1u/t7BoBBmKrJ90+gzJ+dUC7jY1VpkujXYS0RI9s8uJv/WcPECP8RneAiqLo3YYipogRHLolzIM7fteB1XN4jxkzMyeVB35VqHZE</vt:lpwstr>
  </property>
  <property fmtid="{D5CDD505-2E9C-101B-9397-08002B2CF9AE}" pid="51" name="x1ye=141">
    <vt:lpwstr>vV3fsvKM8HNtABgS6gn7sxq0EsYIuVUumMvtGMoY4zjnMomhjVbcVGJPSAhqKeXZqBVkLLC5mBCoXLqgFIKhh8q2PP+qTG4zVq80gE6BdRqdpBc41F273XLRQHwt4AKt0dn3XWuRM2dElVKIy5eKQM9GmzpPK97N5pLXgTKkRHuDFOuFf+meb0peeveAfVq9k7WYDA4y/CBJ7ireH/KP+HMGV3uAYGesTjV6cOR4CcIXHpGThnkBtmKdOTPeHzg</vt:lpwstr>
  </property>
  <property fmtid="{D5CDD505-2E9C-101B-9397-08002B2CF9AE}" pid="52" name="x1ye=142">
    <vt:lpwstr>kvMyooaWCX/yrWXvKw6NHglPfKPE/90Q7u+9QQ6uUdN0cSVGe/ShldyWHa/XVjqd/ufBncSuDtZE3HAn9JHUTdO9WpQ7VMPiZRSu1sI3+ihEXiR05O/Ux3ITDI/BOzs/hJJyjSouFydguNbZioCgcifikKRc7Rw1hdxB0PMdrB5wM2zlY69peiwrszkrxwuVfHEaJQ0PSKHN3frp4kPB5t/cKXIuBC34BP3FvSk2DdrcOyEQmYyQqHyqp4EzyD7</vt:lpwstr>
  </property>
  <property fmtid="{D5CDD505-2E9C-101B-9397-08002B2CF9AE}" pid="53" name="x1ye=143">
    <vt:lpwstr>2pJ29RB5J3ZnU7RPX1uhodj45ZgIhvsg8rJBRsdZVN9GmZeQrGtktUkXbSxUH7MEvCTxY7lgScYwC4Vn+BoHHuNF/ecY6c7u/CKyooktB2820OTc3FzuqCa+YAjdAF/sH74XqjtOm8AcXWjn1YiiDMC+7iLf9VOpUeW6s+dHEaRLpQH6bxm+WgfXBThslqX9Wnr8shZkH4RiH7Ukc1bniW4wPDMUOnJvrCp9ZdVBuh7V92a67ktFNAQc2OdJxGz</vt:lpwstr>
  </property>
  <property fmtid="{D5CDD505-2E9C-101B-9397-08002B2CF9AE}" pid="54" name="x1ye=144">
    <vt:lpwstr>TdAtuegTkdcY9ZYB0NFmky6oIdDPDy9yuNSjZWDRzWTxnQryY4j5/Aeck5CCm/JJTJMB3qL82XVX9jTyW/D1A6JPx/1Dx10sLeM8O9ZYulmTqbovyk+XbPeC+EwPHwRWlXXgp2CaUxKP/GizskFsUk1QMmey88nkCdEW/QAPjyKJODToJIolRLdNcdpRzJ6FQPRUsZ3OuxLAV1uYFm8JnWzagp+sLs82OgpIbW2SSX2x7QiCjqS2WHGR1FqVH1H</vt:lpwstr>
  </property>
  <property fmtid="{D5CDD505-2E9C-101B-9397-08002B2CF9AE}" pid="55" name="x1ye=145">
    <vt:lpwstr>K2QhaHaN5E95S8jPGo6aVJt00xWyg1SWL4bb9D8fQG8SCl4mk+sU9kSppRHMUc//Zusdnj4MaWcpQj8p7SeGdLt14KqQaImERlF5cH/3KUMmnsmrlaRV42zGijRYMRbIVCIGKcbZU1wVE7aJRyCAfASCnJMhbYXiqlYy2M1hHuK6+nTqU/GILNEel5dRSbaqxsGPxVbNtrbcSSOhGGletv3rmc+pLBWdSB4FfDDCOnPdy31/C+wMwzMQeHPnHcD</vt:lpwstr>
  </property>
  <property fmtid="{D5CDD505-2E9C-101B-9397-08002B2CF9AE}" pid="56" name="x1ye=146">
    <vt:lpwstr>tLvKJxLZsHGNLSe6hxRGH+69JE4PcwH5Q3fwWsmTVDUbmxNvy5aDYivX78YPd9zcb9g5TWTw1OREg0ql9YaM/bJ9aYAoJ52N1eEdNfZc5ikQa1n8AKD4KH+py04L3ZPena8rKAIFlMU/Bu58P6E29D9SpGKvQQvJ6sj+v+uCj5SKjQiwRJoSD9vdX/aE4JipNIqSlD5CrTUZWNliYhpC/boXnLihNIXw3e59TTVZMYwU6eZLRaXU2929A3TxrWS</vt:lpwstr>
  </property>
  <property fmtid="{D5CDD505-2E9C-101B-9397-08002B2CF9AE}" pid="57" name="x1ye=147">
    <vt:lpwstr>7jKMoehWCKvrE6aF5ppHpdqSXX1gbGI17V1jM8jjjMewrhNZLbVImYQE5tn2SEhHk03q93GQ1YQhDVB7HVt6GDE6cWAfvnm1FywOcH+bL6jW7VVLFdJY5ssBnT1+qJiYAcfxZN2GAf9+u0BQH5BzAV65i5piMDIgqNhEvGxNaj37fHl7Wil6DFJiCX6rEK7hb0mYST+f5GSid9yZfZgYzephU/IPnWcpx5WDV+71kda2cbgmGLa8nGfhomnX9Ss</vt:lpwstr>
  </property>
  <property fmtid="{D5CDD505-2E9C-101B-9397-08002B2CF9AE}" pid="58" name="x1ye=148">
    <vt:lpwstr>9z6/GFPrrqCk1cQMikd4KIqDyf2jQtXIl46ACKWD5EiAwVlfKTHdTOTN9dg0OlBTNzHRZrPxYJo7TPW1WR88pwjfnA//8T7vcREmkyyQDQGaJtVLHiJyl5CMU5qJFDYJ3D4nkRSs98OE2hMgw8nHC30w4hlkykrlpXJZtOFeRJe++DnZjvGo0kpePNJp4xRqekFvUNDCOE8TXrGDVE2yvW+703A7pxJX0DxZhHzVEcpGnjeuFo/IiH6VcPwKT2n</vt:lpwstr>
  </property>
  <property fmtid="{D5CDD505-2E9C-101B-9397-08002B2CF9AE}" pid="59" name="x1ye=149">
    <vt:lpwstr>o4D8iDW97RLmr4BgfdvxJoDbEVrtGhOBRG77uLkPhoQjJOTL7N/ICDoGORNQLUU9k3HNevZzckcPkyUJ5yIhxDAe59q6EzN9qjDBxYto0c9gySbKnQt3Ep6rtIBGNLPz6HLBm2Xben+XnfT9h9NoitreAaxWvS0+dPq2VbSkfd+UQdxNqep8GgFemFKFWoPB8vwqwVp0Jes7+dctSW1/wCMJx1yfqNowEgAKX3xlOfdEpso6vbvDu2tDC3kX3jp</vt:lpwstr>
  </property>
  <property fmtid="{D5CDD505-2E9C-101B-9397-08002B2CF9AE}" pid="60" name="x1ye=15">
    <vt:lpwstr>U0MdkRam46M6gQu0EFkx8jh5JxzhZMqEKznVZf7MbL2c/5OPVDWa70h0BpqUkeStHUn25hUbD5AXT9AXd2vsKcPyA7AHZRZ4TbX5Xuv87BCxMhxkeKuypjEhOTtCBUqNBWeh7rruhbZmDfcW3xG/1sVcXR+xrfzaEYYx6PLqrj693wv8vtUBVKET64wHk3+TEPTC8po6Z+aDE74muSkpfo2WkIeex869+GyOITtA0YhlsLS75y11bOKc5u8FHYV</vt:lpwstr>
  </property>
  <property fmtid="{D5CDD505-2E9C-101B-9397-08002B2CF9AE}" pid="61" name="x1ye=150">
    <vt:lpwstr>xRI1uD8bWaISI7sVf302js9IQ+S3tjTUcsgJcFmBbZxzEQQ5F9mGSY4LiTrpDoY/rZsWuJXiCkMRut9YzjDSJDmMmbIB0N80OUO+xc3ujihhI7FIFptDfvC71XvOy0BVO3uOtibzqF31GqNsTfGqi8OKhRlYocykiwYjSs6EPWYqkaFUozKpRKQ9QWawWpgL1qwKlppU5e/CY0DLDzRci+MeoE+TJQDbTN+r163btFF9I7Wk/t5nY1gl7dikyfn</vt:lpwstr>
  </property>
  <property fmtid="{D5CDD505-2E9C-101B-9397-08002B2CF9AE}" pid="62" name="x1ye=151">
    <vt:lpwstr>HnHnIGxnsGvyWtxV3IkqpsWXodT96w0zolyc/+MbAjgQCHc7OjZHUi7uKTZuFHCsEJY9waDKMDTLVVthVZCqlA2j841eKamnyzqoe9MAnlDT0XLBeRziCqlfDcAWLnMGnbLhMj88m49tsFiCVED09ek8h+Fl0nYSKdylM+5l/GZd4fQ+QfzmEnLBHPj5O0umeoDMp13SsMjTATNbL9wurFK9e4GP1GGy2LljTgRZeUAs+R2nuogxRSYTANZzkIA</vt:lpwstr>
  </property>
  <property fmtid="{D5CDD505-2E9C-101B-9397-08002B2CF9AE}" pid="63" name="x1ye=152">
    <vt:lpwstr>YJuKJTcI55LWn8+2FZTuMEqXIuZJ+MDRegSzEsygKf1MOZvKln+ui1vcKC49GIivd+RVVRTmSApmoHVRoylZGbUCtO9KbkpBqp3zHdTWp7W2npR2BJ97kYFV5CjWh+644lNw8hG/xMp64uMSKdYimQONE3zlXur9QzQaA67s9vYrmCWFecbKLArX3LZjNTPxxkD3IkEkNDLG9NEfLNTyYSr1H4Wug5HdMoXtviyVXrT4xQ+jw3u00oh1XXv9X3+</vt:lpwstr>
  </property>
  <property fmtid="{D5CDD505-2E9C-101B-9397-08002B2CF9AE}" pid="64" name="x1ye=153">
    <vt:lpwstr>5ofqKMc20y7skggf7lSkVj4Jo5v516EeXjkl38LrN5CZFywlmTnLaJl3mMdkyiIb9SBq1mweyVudb89Za7hJjnAJ4aXS7ztMZtt+1FGIFzT0RDDa3L/iwlDvC/zrV/XdJq6rbiz+A1bUCPgYbTwjLxEaZWLQwuTxJK7LgbLUNF7QlWy/UKlx7RxCIduFd3BYnqmMJRdMAXq9RLM5YqQuTqQVLlOhw19INCq3Fxl/gXpJ9mP3vwbyljNu55QyiyP</vt:lpwstr>
  </property>
  <property fmtid="{D5CDD505-2E9C-101B-9397-08002B2CF9AE}" pid="65" name="x1ye=154">
    <vt:lpwstr>iDiQvwjaVLINwtIUtG8B717YQ9BNyy1MgOkM7VoH/9t8hT70w592Qd4u78Z8gWNNU8zrSy3Cv5+rE4xN+FFhfoyp4rrWvN8WDIy9CQDLLvzOOB9EUH94t8NwewGKTwmTxeBUjLCXxtt06VOk20wtI+W/+1Z5TZR3ar2HV07vAcMp1LrYOYPBF6/nhxc45S9JTxOEIjFMLRjgb2ASJZtoeZeRLEnkGq8GeL+Dfyyp5JRFl1yEHAIu2gvqN2LFYlV</vt:lpwstr>
  </property>
  <property fmtid="{D5CDD505-2E9C-101B-9397-08002B2CF9AE}" pid="66" name="x1ye=155">
    <vt:lpwstr>AOghXk0kiaCYM3nVvCObkhlOUeCt68pWd82+89UcksZvp5jzV56zLq7YpXb4mSn1Gt3yCDw+Q8XFA6QRBsvglYZYqiXs2V/8zF7Adc8BMIaa+3sF5iN/XBESOPc/u9uII2+bHc0rOTjLkDAG8X9lF4HERV20dEkCyUARPts2vqODFKootoovgjqxnRpOpYWqLhuonEpKkXa0yTE0ikFWL86zUPpft8nP7fZ4cyTki8cf9YA7nP1gzk7+tlQDtf9</vt:lpwstr>
  </property>
  <property fmtid="{D5CDD505-2E9C-101B-9397-08002B2CF9AE}" pid="67" name="x1ye=156">
    <vt:lpwstr>06HZGS7YzCcehvk850PysfQizo3EB/cD4dWi6EEuNPTubzPBKke3p5OHDIQEVJnbEvJl7a76IhaDsb7UHkHV4eNY7hooohiVO9PtxYzjB9tydZGsqGijEhfkeW/0ae5Xkx1mUz66GxKkoZyugdGrkNb47yBCCTAof1wCJFkqJQyisox+maHcbUdP/wl4fpkoZb6BQ16SwLTXOD1QsQFQPFW2wlUj21aVsvzi1oE+gf5NdGCQcQ7dUFkYnE4qz0l</vt:lpwstr>
  </property>
  <property fmtid="{D5CDD505-2E9C-101B-9397-08002B2CF9AE}" pid="68" name="x1ye=157">
    <vt:lpwstr>AH51+Q/rjlBfDfjh15yiQ5EcMLz/QbVDjfTFfMl6MlwIv/mg8wrXbjd4CWgUmrJq2McktQ6JAHXHXr92+gJOE562rFlQeJ4NBYO2nlNlqnlK+7DG1MzSOFDRmWPr1eNj4/KlrSlUvBWtQFyrAfsz+Sv3CB8sG81tSM8sR3cLXt8xcxqqkZVnvDCay8rn4uH1pO3jURCqWoxm8ddOUdCCZ1tVDdr3kxxbjV2OzO/Msm5SnYb5e8hSdTk3WB4W5vq</vt:lpwstr>
  </property>
  <property fmtid="{D5CDD505-2E9C-101B-9397-08002B2CF9AE}" pid="69" name="x1ye=158">
    <vt:lpwstr>0kDFIaOC9o7muyQ/9MmROd6QfHhwzC2W2U/mwo/hYHIUXiI5+5g8MZZKJ6gEmiD7nDGwF/Ts2TEeAd4StIHy4AO6HPruQZPxUW7Czz52A7Ayt1F4jfYXTu3BzvXlp6WkR55Lva1LB9ko4fFyzLfOTdXMylOL/Uebv+TV2WjReQEBX848z4XmofrsrNMt+x1agmdo0lfotDR1YII8tsZRnS5LgHYj4oFL352Elx9oidVTQNvHIC04UTf3SNWBywm</vt:lpwstr>
  </property>
  <property fmtid="{D5CDD505-2E9C-101B-9397-08002B2CF9AE}" pid="70" name="x1ye=159">
    <vt:lpwstr>Lsy2PEAzt/llNzdHCAsXVM8VfVZ3uevQ9RJGK3DbJrTMLSn0zSCn5RTX4OoyhYLe2ez5rgX7V7AhQT5XkaqLri7Lwt26C/eFxpkEKB+LeF3eSif+o6B+ejbNEQBMYMMs6mEFVbr/H6VTfCUv9x4JlU/Esme/VQsoZ+bwyiTyj+d/SrZC11dUkfDx+/4R117eUN3WD6pknh+5JpvDCOP3oKaLtT+VqOA0x5AJUbWAEitZx6Q48+31gl0ZqKfoGvN</vt:lpwstr>
  </property>
  <property fmtid="{D5CDD505-2E9C-101B-9397-08002B2CF9AE}" pid="71" name="x1ye=16">
    <vt:lpwstr>18zh98K2s9Bs6UPLbFndspO6ME22SvZKxZthTNwcGtR7oGfkW1ULDnFkLSxziJAqMLddMQEiVpg78mykvGrv9/Gtk6LJCm8YiTCwtjPWrVblU9ppmdnze3FDCN5LCGbvnQEYDMr2xIyEKLU5wfcqNSDFreCI+yD6xOSzyBwRCSMPknYnpXMBqnU/KKaIYfRE7fgXRyEtXbxdTQ/gXQp0GrpteA+UfAaaRspIG6slRDJytALCR2zNn3YoahWhajR</vt:lpwstr>
  </property>
  <property fmtid="{D5CDD505-2E9C-101B-9397-08002B2CF9AE}" pid="72" name="x1ye=160">
    <vt:lpwstr>19c1gjtmSfe0FkWVxwSAcrau413D9SBv57XXoqSuRYJHJyTmQHoRONoLPZyaLNLaACfmJY40QkvFX3Rk6hwv2GGzQ2aoF6N2kAsCBFqvvmRwn5t122wLMyyEG8zgvt7V3sZKBYlYs9m/IUrNkJAtJmeiP1VSznRCkuyZ2a8Bcf8YWe8nBw0D6fWFaKHXV4oK+g0sPMrc9HDdSjx75rjhtVb8XKMO4eNuLVB+OSXigEtXOquIiZfBAkG8FehcH6x</vt:lpwstr>
  </property>
  <property fmtid="{D5CDD505-2E9C-101B-9397-08002B2CF9AE}" pid="73" name="x1ye=161">
    <vt:lpwstr>NOIrojVfBUKysbBjYJCw+Dz3BEj5pd9kdWYBYggp0hVGHMEcWoLCT+xmy1t5yrNTRFlA1NSR46A9C8IqfIcOla49L8pYoH8bKlPhDAi7Ibx16FlW76jpLhpjBXwH/CEajAGyULgxAEj1/AHnwqAiLl/M28MRjS51ltAkDEyECtQw5frUYzrfugO0Z+tpL9j9bTDo+8U1fKJt+tSo+ydmbS2WnTe3rvYV0e6I9VOKk3l979RFs7Ypqg2mndUd1kG</vt:lpwstr>
  </property>
  <property fmtid="{D5CDD505-2E9C-101B-9397-08002B2CF9AE}" pid="74" name="x1ye=162">
    <vt:lpwstr>zKY4HZTlsJGAKlZkhvWyd+OwlwtGVWP3/oBNUrJoQUKUCv05DQYqoSar5PL9otqWWFT+Dx9Xr9wDwWr9NZrV3/OEcvnqof8YAOHgB1e7oxEKlaXJvgZcIClaXCvqx6Ur6mzKJ0d6D/7TjKNX6U18LCBRUNgVRTe+FmJvEO0NKU/1KYqoB/XS9o9A70oqyFZX1sxxLwuiSIytiABMkdb1Vq/6sxtYL7ecw2sLbDmk+VGb45mq5kIAooQUpMfZRSU</vt:lpwstr>
  </property>
  <property fmtid="{D5CDD505-2E9C-101B-9397-08002B2CF9AE}" pid="75" name="x1ye=163">
    <vt:lpwstr>pPjIKjUNHVgIjc2SoDKabKzmZGihMsC/JIoXsLJZTMLbn2V5XO7nKj9XOygKR8DkU/fNT4jfAXnN5bLLZWHlIeeKIF+rGnaPOdbQ1xW5PcZfGSRE0N1k3R6avLTY7CoiAsqil/3jwnudt7oDHRCaZzGJjWRMAecJkoPg5/NnDr0rtof165bqygBIrcKb2I3YA1/RUaGKPZD3iMibCXe28elX4PUHngoZqNgDUSBbOwCRFRKWisg8r71w0f2pqEC</vt:lpwstr>
  </property>
  <property fmtid="{D5CDD505-2E9C-101B-9397-08002B2CF9AE}" pid="76" name="x1ye=164">
    <vt:lpwstr>wp8i9XjE/NBfLXAyE1meF0XeNlX6DPMHJXyjdSptqAB1kFinNjBbDh2J56/hkEloHgcNFkaJX4dwAdiQGx3KEtzqzYSzZo86EwyLBs4TmvNmEXFiRTLAnjMy+IEW0tuxkE9ATz06RovXrxp4C5z6NWj4b0CAUsDyNFFmzUrw12bSkXJ0wZETV6Zhdth7q7IPZE4m0dl44d1EK+Z6f8afdkBEj+k6CZCn5CcBarBMLPVa/pLqUXb5uGyd3dX01Oe</vt:lpwstr>
  </property>
  <property fmtid="{D5CDD505-2E9C-101B-9397-08002B2CF9AE}" pid="77" name="x1ye=165">
    <vt:lpwstr>qsJ/OMgz/erBJ2qguEqt7TpQYBPncfEQu1zAzGh4OjREmqA0hX2YCgmIEx70tkdtLif1ndOAvNwfiKAlouRaI3YQdvVUBZnpmGSU1z8lv0hobLS40lrdfZvJ39TN4Ya/My3+s1OMRVU19fnKwlTYZdIr4pRh5Dy6b8niDDT0QutYmnu9NMjoCaiDHLUutiGFAq1R12QoXqOaq0nvoiFwqf1rjNlEfR/uJ9h6yANXl83UMbfTx/H79gGUkfll8q2</vt:lpwstr>
  </property>
  <property fmtid="{D5CDD505-2E9C-101B-9397-08002B2CF9AE}" pid="78" name="x1ye=166">
    <vt:lpwstr>3KYuGOC1q0JbanFZf4aJVOxXl2esrvNaA8K5W4XOiUjkJOD0pNWj/1vLA5OlhTstRRp9ckVcmGao57fhGwG8QQCAv3slD1drgj+sQOtgeOrySBHDIo26JfGml5Yzecvh1PiCCvf04/0YmhtSxFMBJnog74FHh5IOm0fDEj+gHQRr6eIT42cZlunZe947yRd2c6P1yNC6FC8eORoT8DzNtZ1Y/TH0BEkhMq5zweSu0BtNyt8FaiJaAMOf5+ziF2y</vt:lpwstr>
  </property>
  <property fmtid="{D5CDD505-2E9C-101B-9397-08002B2CF9AE}" pid="79" name="x1ye=167">
    <vt:lpwstr>75wh5BW0QSe5ofxyiZEKecj1Q5dN4Ru2y1GcfRJ9Yjc59vkrCQ/hfLZeb2+x2iePFixfnkXEJBLpS/63Ah2TYsti8mYLg8t2bZd0QtcwUyU7UWX6J5qe4ojrszVLm56JChDpVr0hEQoZ0EjS0Hb67oTXLsQvEUJLft8BNucM6ySQaWqdknbr3E2jk2mOzvdjsnEyR21YDGOOSlbyEEDm2Be4rzFHkCU4shwE7Rfgp7XDsHkbcQvfNu+AFNlxkrw</vt:lpwstr>
  </property>
  <property fmtid="{D5CDD505-2E9C-101B-9397-08002B2CF9AE}" pid="80" name="x1ye=168">
    <vt:lpwstr>W3C8pHbb0ePRn/BMbVdwHGcz+9sh9QzHJ2DWFHp+XoOAPnPhXsQ7jO4FYuZHcylGhZFMHW1Nx4fVP22JhPt9nu5AqOrrMrU1XHnuTs8r9Mpo7qkCsKT+QDkCMM6dv11b/In1eWdxvtpcWeS5BvgIR33MjlwHHmmZ1AMo0NBhQAYrrBxsiP5Sxx7DN94abG61X7y7lYZIBjkBIVHd9TpXUnCxp7j8BaRgFZ10cCXHGmgJvlD10znYR0rtzOXEAT7</vt:lpwstr>
  </property>
  <property fmtid="{D5CDD505-2E9C-101B-9397-08002B2CF9AE}" pid="81" name="x1ye=169">
    <vt:lpwstr>oMhQ5bwDlswAueJr+8cI28IaeGqTobm47uTB+LqtBqiFN4VaruaKIgyr6vr5SKqD56CCgwvJokiLXSonLvlV7XL+ac6jMacM78gegZMr+Ap9kdfH/+hgqhCusAamrkkii3xxNmZEDhrftuf2TTAv2P/begYgsN7EF3IBgSAV8nE9jvZzQliU0czl2ueo5mcphFWNPnlVbL8Kh1KsjJbjjzeeDT4DhM8U4KArawp3N5vCWQUm47zHMBoAfvKarpO</vt:lpwstr>
  </property>
  <property fmtid="{D5CDD505-2E9C-101B-9397-08002B2CF9AE}" pid="82" name="x1ye=17">
    <vt:lpwstr>+Rsc36Kx9DcWtTEyqgXs2/X5ZDyrClDfA6CP/B5yjI5XnzJ2zCzYTcpmjF5DB31rGPtQ2gMNA0qjCDKRDZHs2ynfzCgFHWRLqUVDAvJV+A65CPGMhkDSaIFrd+8JByQSN3xv/IRXSn6CXUuFJIphdp8Kla1MV3mIG0K2oQK4RQT0oWuhRzW4B28UIGEf3fGIeQr+Q9Mpq29W02/LGObUc4lgQfIABBRaP0CB0fMevwOsgxpsUiFbvBXBcQrKJMP</vt:lpwstr>
  </property>
  <property fmtid="{D5CDD505-2E9C-101B-9397-08002B2CF9AE}" pid="83" name="x1ye=170">
    <vt:lpwstr>jBBH1R8daa12TONP0Nr8Q/+aqv+OwW+gqIGY8I+hDbY00/8rMqU6BDTSpqofou3Xqk1X9sttsCMSz1Fs5V8hdj377eu++O+KkayQrclLBrDx64zzCHkJ5FU45AiiE/eB4gvhmE7bw/i52XsCIXP1QodcTl3RAqCoWNNZL51o4law5Q8lQyYxVHHQXRbEjDt/k2o+63bmZWuYhQ7mcAi/2VJLwDLtQUx6aLNpgPRsGWFb2zHz2FsA/WNVjZc+23w</vt:lpwstr>
  </property>
  <property fmtid="{D5CDD505-2E9C-101B-9397-08002B2CF9AE}" pid="84" name="x1ye=171">
    <vt:lpwstr>mfCeRh5jAyQiNMgQ548+B1u83JTqVCwwE8jucIYX9USTEalNli/0TUUisszFlK1DjEKdt1FYgo5YuowZ4th1NjZ8ot66g38LqJZ4fEKLlWHaGmhyMdXpsVagXEaftLP0e2818omHEFdpzyKvb6WZBC4teFwOK4wLN1fBVYbi0Y5r/A6vBZPbE16p4UIvB+QjHhWGr2EkogFbtYxxs+sfiTe70HQ3hesBmaAH9tJe324WbdiAtFCknkYMi1xFfQP</vt:lpwstr>
  </property>
  <property fmtid="{D5CDD505-2E9C-101B-9397-08002B2CF9AE}" pid="85" name="x1ye=172">
    <vt:lpwstr>i+4FPcvcE6cXmLwFxg5fwcT7SCZhAHrwrjnNnbs8kWQRPd+LFwZ8JQcOayIR8dZq5HZyCLfy2N/1u4WFucHXbLMzP28ymxGgR+Xizr+fvZcOcQWJ8iHIziLDIdxOpgzR2Yeil8Hkb7YAKdXedCAtZXDtzDcTciBUwvDB8I5NG7XllQhQ1MFck3ZfydLxxEq9qtx5uNQQBbauaD4syl+9q3KGtJVnAcwbau74PlOlNO2nxwHol4UqUKhpFzrWi7R</vt:lpwstr>
  </property>
  <property fmtid="{D5CDD505-2E9C-101B-9397-08002B2CF9AE}" pid="86" name="x1ye=173">
    <vt:lpwstr>mZOqNt4ZsUDALkWp3D8mX4xhtdavKb2ffrNzGthaVi3jz5a1qeScZH/kenoCx1pRg9ON556gXZzlKiDgUBbX9KEONRqVz6jktp8RMQlrxluXedfHJokl04lqq5srpzDRGXx96c0wbsStIK2LVkL+Kb6TYJDvdZfmpqSAE+joxlI1Pnzu4do3Fmm3x+sQYPqY8Pd0z1U7qLJZMrSOf1RZpdoGZ2H1Hj5eLd0Y0QbDydLPKQRGnhO/RViZklu/+VL</vt:lpwstr>
  </property>
  <property fmtid="{D5CDD505-2E9C-101B-9397-08002B2CF9AE}" pid="87" name="x1ye=174">
    <vt:lpwstr>UloHWFaCnckyxhNXQmElF8x50LrfKcMq13MiKa8huji6TNGXwbUDnsiLDBBJ7CooX0Ke8kfGHymzneoHHuN2jwdpZTjZj+mc376c+qZ7pmGkewUJzLtAP7xAVutkXSs9LmbNp7YFT2ye6Y7x6bAM4IA5alM6mh+s/0Lwu/9EvqlDtA5NtjCbMqzErPdaFGAjzbnJndng/XvFblBOtncfBdGaPHmALfFEuvYeqbPLvU+M1DGxWZTgn/joIcfvTvT</vt:lpwstr>
  </property>
  <property fmtid="{D5CDD505-2E9C-101B-9397-08002B2CF9AE}" pid="88" name="x1ye=175">
    <vt:lpwstr>IsLSCblhKsLX1YOmWQ+pqOD0NeWO+r0MFbLI0s05/25ktBCPovCvOL2zZTEjF8tKFTpgcb8C2z22ubzIUfWr1hd0qTLYe3nZywe0Ii21jssei+jQ5wolM7kqVMVgAl5Il3Hp6dHlE7LCqmNJCLwT1L9B/8wTaRg0vBeO7B1FYUCR6WgTVeqzBkizwDKLfWsJYG2/tkSYgB+poFXoeMwC6BzF9tkLGaVHtXXgpEFaTJKwEnVHwYi5dkdGMvsvZsM</vt:lpwstr>
  </property>
  <property fmtid="{D5CDD505-2E9C-101B-9397-08002B2CF9AE}" pid="89" name="x1ye=176">
    <vt:lpwstr>cG/BZGYFy2EEp/a5gmocqHApExccO7Yk23QTbDwNGiThStsgP+5YEMLjrrP4us/cS3EvPDQU0mMLfRpC0CuYho/G3zCT563/Honbis/UFDyClK9vAwGv4Ta4o/O/wZUTpPQEato83fkOx4+m0EukFMZvMpWG8FKDcNl2/Mb2caVAhOJ5S2/kq/1i4kjfPkkiok9wpGGI8/bhm1vQC9/KwB4kVLjYgC1EYMlM8yHAI4Y7hIR41CatL557qi+nN0U</vt:lpwstr>
  </property>
  <property fmtid="{D5CDD505-2E9C-101B-9397-08002B2CF9AE}" pid="90" name="x1ye=177">
    <vt:lpwstr>l4vYG1yTEgwp+Eo+zBH7mglt/vm2B6XSYakUg7Zp8rtCqEM1PF4k8wJ2O37Iezg4S1kj6FRuLurCrvd6h+MKdio6WlmWZRt49RFFPiol1sQN1hTiFezlrxIbyL7QNdtq8jbLPiKhQtTdIyHBT4IcA7kXWK5M5CJOti0xyYptOwC83ZLlIINsXvl21hL7IYIZKpncyfW/lk3Lo37nJro8FdmNTGw7GcU/dcEXOWI3otN4BR8KlcHg1rgfXx5+Sui</vt:lpwstr>
  </property>
  <property fmtid="{D5CDD505-2E9C-101B-9397-08002B2CF9AE}" pid="91" name="x1ye=178">
    <vt:lpwstr>RHglJT5TkzreADvZIXfoKtUTqYHodoRAnKsjbmvmvGJWrx2Jm+KYjp4bioxnerZPC75EpmqhtMN+saVJREIEMEFZDYfM0w+zCBLlslDR/embso1LPEUAVUEpUVXjDdQYi+lhkOjr8CaEL/BsKirIYveWCNkQrl/zb5akv3nKFxsejYcUL1Sifyq5gE53VmugIpJkjJgF7FgrI6bl0rTxkgdMV+pEnjtpGtbTmLIYgim0oR6Km3JrllBEkyFGClP</vt:lpwstr>
  </property>
  <property fmtid="{D5CDD505-2E9C-101B-9397-08002B2CF9AE}" pid="92" name="x1ye=179">
    <vt:lpwstr>2hU8OFLPp7rbuMo12jaeV5j3pLP75CElRZ5Cr4zmdffHElHT/g2B261FyY6Q5sjy06fjU3i23Wl3xdtIfamNcMxiN2Disk7o9RaeJNWHTIIvzb19wwVG7vdVGCD8tTppwLW/WEXnzQe4ELLrzDo24FMWDtA36ApjHPh3yBzQEWxacggSVEmZH7tYMZf1bYqyVxbT0xmvi4FSHtRm1Dtat48rYEpqDRivsahr4vTjr6XL4q2/rde3wBKPlRV5Jre</vt:lpwstr>
  </property>
  <property fmtid="{D5CDD505-2E9C-101B-9397-08002B2CF9AE}" pid="93" name="x1ye=18">
    <vt:lpwstr>L93agffCvVBdbwtS4YQCE+dOZb94tEvFkOZ/C0h+7WKRhRmXgrQetP+FymWWhDsCANWhM0kOxqfIW1p/rWEb/oTrwYB9wYXZWJAlgz76qoQ15VAV+sfj9Gm5ar4FbBRDndTs28+UibiRPjycACo8SKi5dg70f++4ESWBQA9S1y0v0wAE7ZzYhO8euK9NLSw72KPXSMZn9upiXva+ewasIzeqyxuHtxLD8+eohq6LxK+RTfQzb6u4Sg+GpM49ARc</vt:lpwstr>
  </property>
  <property fmtid="{D5CDD505-2E9C-101B-9397-08002B2CF9AE}" pid="94" name="x1ye=180">
    <vt:lpwstr>/peOCxYb+OymffmJb/JwEGhULCbWwMWN8ppdtipIaW/Bz9S6Y63hjQFq1uBbDPQ0pG1PmbSR+IPy1y44k7A5dEK91sEgmkK6geE67i+FTWD28XkA+i3kKpmH0x9/P1F+Me88tAHdx4ALwJNzHVaKTeBQyFyfXoxKp5hso4ay7V6wi8C1tUX4szGHdS748FelKA+27fFiBN2hGMhtyJ/S678uVscEEPrSlhHQ6mGFAArP2oA2G7xqJFk+3lB25bm</vt:lpwstr>
  </property>
  <property fmtid="{D5CDD505-2E9C-101B-9397-08002B2CF9AE}" pid="95" name="x1ye=181">
    <vt:lpwstr>y7wdpQKnze0CZ5p36h1q7HMNe7aJNQa+KK5cFZLdtAavlpZKMQZtDZ5AM8tNCdrLubRmoQ9ETyc8G4xhMIg0Zf0silCCytycHhtmUmVcIT2PwwL3q8Ie1ETxjy9zeSEdHKfarr/nbbQUzKALNMDw4Xs8vRZpVrl/T7NwAQuZLthBF25NUb7XSaQBQ34/RB3q1uQJkOCMPT7dyWciJz41hKSA7Ba+aiW7WcnUOCmPMYJfI/KLVeApfX2IfWjhGkN</vt:lpwstr>
  </property>
  <property fmtid="{D5CDD505-2E9C-101B-9397-08002B2CF9AE}" pid="96" name="x1ye=182">
    <vt:lpwstr>VkT8nxF+sRTYeQfQ8C+U5huUNed3b2hffyg7yRGa58pUAwEiI3OapkwyCHws+w2dkGMBFdt89FV3AkNONhlKqKngHH3c+rMcF6Eo2dkYw/6QZ4L1wDc5LQIj4eTekqfltieDwqMs7baOJ9+Arcy67Sj0wo6jK99nmR6YcNGnA97Un5KWSIo6GxfCGNbIm7vbh3oN6pAf1jvag3rK8KRMkLtWscgYormDChsVoqd2iN1ALpLl9vqnZkqo1Qo8iNZ</vt:lpwstr>
  </property>
  <property fmtid="{D5CDD505-2E9C-101B-9397-08002B2CF9AE}" pid="97" name="x1ye=183">
    <vt:lpwstr>jSr2xwu3OG/9VwIEkJ9u/cBuCNSe1jDxuFbT9RxbNishOyh8zgBGfnci9yqZM5ECtR/Q1OMuQ1YdJ0uCdhQzYsAuQTFxuUdrD2GDaTLrboYc9RxPJmEkkim4ekMVYKCb8UyQ6iMDX3K0Lg/gx98nHcVjHb2wn0FV5V7DjsKo+cTlRa9ml9SDd8BHWNQ43Tdp61om6rm+mglhlWQW+HDFgpNFPbnUhuYtlJ7jVLHEV72c9fSRIiCJv3yKlypKwSU</vt:lpwstr>
  </property>
  <property fmtid="{D5CDD505-2E9C-101B-9397-08002B2CF9AE}" pid="98" name="x1ye=184">
    <vt:lpwstr>uRCOneFjDU7mXiWsNPA8q/Ze4vJkgU9mMKTAv85RcSL21ml6zV4a5VPJ92n0vYxsRjpVClKRwjw48LyyFwVQz8XbMoq9GCz7QzMfXtCovryl2J2MNaYN0X+1cueEaPuznpykmVO4Tb8s46RUMqbuq36L+hpkGKH+3D8gdk6BRRfUE6baUUnodWTC8DN0QAi/tT5yi1EuCxDKttc4MYiNZRLkQz2eeN70OPTpvp4UuQgyakuQ8AgTmfq5OZJsERF</vt:lpwstr>
  </property>
  <property fmtid="{D5CDD505-2E9C-101B-9397-08002B2CF9AE}" pid="99" name="x1ye=185">
    <vt:lpwstr>wZV0g+E079w6jNH+yM9V0swTD+7PUyA+Nica9z7i/b04XfOdCMCPiAz9CwtdRbZoXPBnwEcypeZ9+QR9gRUygRSoOJ7ygjw1eS0Bf2+qcM4Rl+25JhhumCy6S1lZGfLcODqhcEO/n1UJopfZS9zln9OpKo+zs77OzU1w56uYs2oY8TlsZEoMbIEOYu2kmfjtwkIBIBf8q7zeKa7b/rpvPsnTVDr3jsDNC1NvUfxtfLaVVNu26B7/vFfJD0unqYl</vt:lpwstr>
  </property>
  <property fmtid="{D5CDD505-2E9C-101B-9397-08002B2CF9AE}" pid="100" name="x1ye=186">
    <vt:lpwstr>pSudXyVpaxN5ff24LrNceweqZaUV9ngmeWEXKX1gdMBouizP5+j536D+yYKh1stVYMh3At3BZkOtSngCokpyKzBgW6hyt389VEurwh+tzEB236r/GcmFOdYvcB4u3R/iiEVFx4BmhEttH3SrIm63IgqTHnNWf3XyHo8vlWe9bQ46DESa6aAlk0fp8WA/ak57RL1IyylVANPyaffkzKeSRxxzsvSULu8IrinaJ3hSLdC0p8lWkTiky3nJu97DVvq</vt:lpwstr>
  </property>
  <property fmtid="{D5CDD505-2E9C-101B-9397-08002B2CF9AE}" pid="101" name="x1ye=187">
    <vt:lpwstr>u2RozaIvF5wqMLgG6zZBz919wUtvS2R42GqpdNJXy9NHrP9K0NBNbRXf4eIcrJgY6XTgqHaM+e2ikBO0VZSDOlUFH04Qi+HuQowVnMGly1SBOx1El28+TyzI8LurBIEDPpFR4pbJ7J2GZGoqnmPLuyb6Z/XB00q1Zd1X4/K0590EjKzUCFgDy6VlNYu9360WOFwf3CXF+zb4abYTn+UaneCh+dXKBc/jvpFfNJGtL5c6RI4o7waOu4DyleRQ1fI</vt:lpwstr>
  </property>
  <property fmtid="{D5CDD505-2E9C-101B-9397-08002B2CF9AE}" pid="102" name="x1ye=188">
    <vt:lpwstr>YMAXVNXyhyGinAKenYHWeLzGTntRD5jFoBtBa1m8pC2TL/mPG2LX7GY8f2ABYNdS2ABh7i7u2WFVRRk3KbcLYlNc63AWUGtyUAPmaZFAgg5HtdBMgOhb0FqNS2SAOKgYeYhtgJn00eXwjP3Ma6GZVq/NPtakyPTui3xMgLSMGKwp1IHYWHEZU3pTNr9jlWRfn9OnIGRuvcgF1RkO0Zq6LqosjHWLvN5qS1GZm/OQTcRtV0mnaUqxZiHMn1IHsch</vt:lpwstr>
  </property>
  <property fmtid="{D5CDD505-2E9C-101B-9397-08002B2CF9AE}" pid="103" name="x1ye=189">
    <vt:lpwstr>t15M6Ni2GrNDzaSuV+t0SJv0tvCV3xlx937A04oMhOnfEFL7K64fjxWiaqEvqK67qz5hjq09Vgb06lTFb8Rp/ElpJbr6Kux0VkU0mCOiXaDU23y+0rQMvz/gmCQlUgl0yg29mz+3V67l3ok8WVgvUWONcu/0TbAUPu7XOH7E41iCIUa196R5HZj/omTcsUUXZavokOVJLsfrKcY2adxLF6Ksi+C4WD1MjQbHmFkDK9bWUiBYCwFvcrWJ/AvRt8a</vt:lpwstr>
  </property>
  <property fmtid="{D5CDD505-2E9C-101B-9397-08002B2CF9AE}" pid="104" name="x1ye=19">
    <vt:lpwstr>wEEISkOfRb5ZWa7IFu/COB305hYN6vfioNwHP9C7UBXxyb9WOZzyhm/PHVJSm/XkbzbTMqxeNSr1B6vDDqGS9sk+2haJFZauKqo4ZhptKdyj8QX7BbWnxe7yrGLkLUyx8XDTsWV6gtXbz1jD5JIOL2NWI+uIGr06OyLUV/4TmBIGNIi8uy3doM9K3SdD5/iDv/wtwzewqlrqNQ4rtOP5xRiQMinv1+vzozC5OIIGdb+w/uM9LydBW5/T0rVXNiN</vt:lpwstr>
  </property>
  <property fmtid="{D5CDD505-2E9C-101B-9397-08002B2CF9AE}" pid="105" name="x1ye=190">
    <vt:lpwstr>bFtqQjsQgg0plTPlm25zmuAMEYL5BJLh1zLViDw/vF7P+mxBM8s3yffnBeU8jR/MqtFvRSXyXp59t6RCZrmvjCTGtXMdt2tkkKkQTR1gZ0tkCoo0/cW7UDO/lyaZUfAV9LjALpk7SyQherN17NqSqaG8cb09S2Ek2pObMTHhE0KgaV7rFgDyIkAy+B7K1cQpSKZkg/rp1JP1hQLxpBTq61ufAHwSir+RVIYG1wUgL7ATFwSVIX9uHqTyDDmHhiP</vt:lpwstr>
  </property>
  <property fmtid="{D5CDD505-2E9C-101B-9397-08002B2CF9AE}" pid="106" name="x1ye=191">
    <vt:lpwstr>6sS+WDRhnvS8hL52CTnWYOkxlP9y86ksU8kdlIknLZtlTML5pHP431i0WjQ8Aq0oY8rE+hB2kqs2CK6uKIjnaThUCmdWp6PSIVURPS+4g1NSlikyC+8K3dAzYuyPLv7V+qPtH35puSJDkUCF9WxutanbF4MadHKMLodBWh0Jt2tTrGtxarJ8wH9wJniM5xDVsJD0zOZF33xnohZiW+XzUa7Tn8/PtVApu/wxuBOqJbk4FCNqyk7aQKurl/QXPbe</vt:lpwstr>
  </property>
  <property fmtid="{D5CDD505-2E9C-101B-9397-08002B2CF9AE}" pid="107" name="x1ye=192">
    <vt:lpwstr>N286tMu/72NXGyy6Kiz9EN9QKgONK+7dmga6DVsUWCisXZCsmvRE3OIdbOpaySiDa6b3ZwOFbBWFbjohwxrlm1RwyS8ZQRHRdQQdrPXZfpHu0lWJZXkIfztQ+kK7n9M4KRPvkh8Ynlv+P94yvDQcKl6GomZy1GsYSHJNhr90zAxdxlDqQR5NvPfefqrIuT0C2GYY+/3Kp9jnYHKB2mrhCDLY3WK8mPySbkncu3TmxKhuHqDpqVmrCWaK389dMjF</vt:lpwstr>
  </property>
  <property fmtid="{D5CDD505-2E9C-101B-9397-08002B2CF9AE}" pid="108" name="x1ye=193">
    <vt:lpwstr>DHJSewsbloafmwDU+yO9jwezBoKNmFYCmL20dRM3pASZaVfeYALesLLYEA7cvXmybcE0b6RgyG4ewn6y0S2O+v9NQSbouaIdslft1nZNfgtGoby9PeihRqcJraguKkyMBaSVXR3/niUSWh98lq4sWcDypNtRges5ulHOliT8JNDq2YFz5U0bZ6gkA/QlXmei8TXzjymTiKp4DlehyYrFbdz0c7UjJYrIGQgLVps0nUR6RMd2sVpuiJFGH5ovOCC</vt:lpwstr>
  </property>
  <property fmtid="{D5CDD505-2E9C-101B-9397-08002B2CF9AE}" pid="109" name="x1ye=194">
    <vt:lpwstr>OultedglYzPIevBtJdNJG/DPyiDIv2UcJS22Av65sQDI4r8kOvliORAo5oWtAr0TNt4oJtTsyr0Kx5N1JtGSJxt6N6WaAYkf+r6KyRLQUAIHggAh4OwQa4u5Ph7s7pt/4lppOunpKxWDnWJcetmBWINwlzxv6+iF/w3aNrUSdLZrpU6w4+MMUAnBwcck+Bu2nizVbFSZrKoLl+70XVi9QQt/zfBrmUKtb6Dz3vhWbrI2Ghp2jkEwcCdjryoQm1U</vt:lpwstr>
  </property>
  <property fmtid="{D5CDD505-2E9C-101B-9397-08002B2CF9AE}" pid="110" name="x1ye=195">
    <vt:lpwstr>acRCCQ8proVp1rFFwjYNFbnaiuYQ8sDscIN2dpJBiwLrhiHsTzbr4Fqhxj6GmHOxkk0Q8NydVNcTDqO+riofsFBwdSP9418m7+Cpjgya6GJItw/rQngt12Hkb9Kmd9VDGqCBVZqvK4uS/6Sjwv+GHdNgesNEA/f1frxTYGeRtPCzCI9u7suJLQuTqqKhW5TA1A19Toj+oT+oh3cYvG1iVKbBGvYTvxM+7gltmjN48N5Hqy/+G5+ZAiODx5b7j9J</vt:lpwstr>
  </property>
  <property fmtid="{D5CDD505-2E9C-101B-9397-08002B2CF9AE}" pid="111" name="x1ye=196">
    <vt:lpwstr>PtcwLMrFb127TCYJt+vgdh05MUQp/vn1uz+PSzUJQvhyNb36VH6KNz+9ACwUbR3DCLBM40G2phFicN35JKGTrAM1eFdBCSk9VhHhp1vNv3Lq8H2idRwt2cgAqx2bzmQukhOez1yJKy1+HUIfXGomGrGpWt8qoue44brs4xRVTOhAOlG+vXE1KAyrOiEMAHuuH2u3rNrv5kJf1TLY7OS7N00iC8urlKD5MRKZXSdAg3iqdSCySAIB9b02Yb/NTGM</vt:lpwstr>
  </property>
  <property fmtid="{D5CDD505-2E9C-101B-9397-08002B2CF9AE}" pid="112" name="x1ye=197">
    <vt:lpwstr>MKQUYJ96tlmDTbrqca8tBeFvu6KFtb0g7oKTdagVWravUyroXuiIcbuBKmr/idT8vpbiMCaIgHx9OF8xD/LFovWjy3QNapIWf2jgtIgY2kNVDLb0ecCUQ/wuB300FynIUan4ItNVnn28PcbYUuSv7hw0gCxP1QHQNix6HTeXaRCu44AdJcXzbIE/assQOcc7gcrx6OQd0C6Z0YEQema3cHZWAg9mL/shwiyllq79559qri8kAUwZaeV5Vi6blx+</vt:lpwstr>
  </property>
  <property fmtid="{D5CDD505-2E9C-101B-9397-08002B2CF9AE}" pid="113" name="x1ye=198">
    <vt:lpwstr>hUDeeMUh3mbJq12uzekK1ANbTNJzthhmLrn4hAMzWYiXpSx47JmTyhSeVe1m+I+aMeR7xrdxBUAVaou3CvBegrFQ9kh7g/T60rmeGem8Scyq1QIfkpvr5oyXC9XEl3hX6LcQW0w3MF9T6EJZ6bB+S1RY7aNtRZOmAneIBNFssFae/B2uMNffUYAFYwSJJN8Fawf6TzOV2BsikGZ2mVvER2oFS6dA9lxpLSy8/ShYfoCTZs6mOXQ53rQiUpmyIzW</vt:lpwstr>
  </property>
  <property fmtid="{D5CDD505-2E9C-101B-9397-08002B2CF9AE}" pid="114" name="x1ye=199">
    <vt:lpwstr>XAwIrSZ0RlZylynC8YuFZBXqQ9mxwycsss1Ru3OWsmua0a+B6qOJpufAo+/Y8Bzs8A0drOf00SBiPJroLZOXAU1/O7DIrZreIQ9MqxvuHMm/lU4GnHC7K0v3qxvJhCseqcfoYMlkXYu1poQbzTyOwzLzQOrIyfeiFr+WGFVqNmHes1aWOIMcnZ7kWBbBHjtd1iDf8tMKjVIB9jMk+pu7RjgUWy9HX4yMeqiZLx7bAObC0d7RzONtU8KpbRE0s5x</vt:lpwstr>
  </property>
  <property fmtid="{D5CDD505-2E9C-101B-9397-08002B2CF9AE}" pid="115" name="x1ye=2">
    <vt:lpwstr>rPASfKFDWli8rf2yeGol/fQUn8yla8jXbtgF8E/ODrJ50NqkQ1cOnOlmZkv4fXKdpwG6DvCLoCtk7ErZSxUWwQIzA7beaP7icv1Xw0PnJRaLaUPLkxHCrGOuImJkH6NBHR7dL7FyJIpyL7N03+Urip/Em3YBkeuMhnHvNSIHfmWMQq+YBjFr609+nKB6QnaberzI0LS9BrluC4AgXxZw+NAu5RYaG6hglLGPx2jOi3xVcggDAsXIzW3H4BF6t/k</vt:lpwstr>
  </property>
  <property fmtid="{D5CDD505-2E9C-101B-9397-08002B2CF9AE}" pid="116" name="x1ye=20">
    <vt:lpwstr>SImjnLHFnTlSWmVSL3CjfkfEee5tXRg0wq4TVIllBYl57uS20ki0gaLxV/Zy6w4nMH8X5cG34MNCCrDtyCRYpSTbBRU90cn9vPBBzNkt95PAO1uRhXjPBo6uOJe9VG6SXLLMvgBA4s7yk5sKp0pkGq89QYKddyM4fGgrisVy/C7KTy9DdiQ176mUbLzrLKQg2Cb7+HdBRUj2vWvtJCDluPE7znXEkuH86MToQRmMQXBJT/aXChO6sUHe2xgN5VV</vt:lpwstr>
  </property>
  <property fmtid="{D5CDD505-2E9C-101B-9397-08002B2CF9AE}" pid="117" name="x1ye=200">
    <vt:lpwstr>D2G+Nnd1Sy3eSLOJ7x5G4kLYnr/KXSNMXBmC70vZQ5hHNEf0pkoW53bNk1c+uwLT78b6nG6jXYcWazaMrtnUTYNsIk/fp/SWdXse3nv3mhnrzXZtiypUZU5pPiug87Ow8xZbb6CRz2KoFpvkKelH2m86SBllMULPNfgCaGxOE/AwQTm6r0vvcSxc9vHGNEbbRvFv4x6HyIIgj9mc7CtOuagrAXI0B/xocIJVm9Q7EW3uMU25RvsE3YLlKP4KBdD</vt:lpwstr>
  </property>
  <property fmtid="{D5CDD505-2E9C-101B-9397-08002B2CF9AE}" pid="118" name="x1ye=201">
    <vt:lpwstr>ui1vnHy/XqeaqbBvBP3Nu9UasBqOMvKvYzR9IJmQbeKllA7Un2BFAExRreEP6gjARWzVWAERxBcQthqrL5u5HW/hI+9aUJpE59YKS616upLTN+AIbtRaQJfwc8Si0HXcyE7nJ7l/wO7Aei7aCZkNug5Qasjdbjykorqx6HKos+L2axqSf75xfJRXnLWZRa8ZAxjgQyV3ISHnHza/mqHX7A7MosdugTUGOmfPYucGfXLwGkF71cI9su9ifig877B</vt:lpwstr>
  </property>
  <property fmtid="{D5CDD505-2E9C-101B-9397-08002B2CF9AE}" pid="119" name="x1ye=202">
    <vt:lpwstr>0bVusUCeFoBsTq3Zxrj1CpGq847wUK8tIxk/PUpWyFUiyU+lLsQuy19KVbVfRxAezbx7CaSbJFFN9jvYhreo/PxUjLAfi+CVeb7hTxOaeLYDzV7BECZ9INsJJXz8pcL2ZQNzRgWm8tlNWF3ckzJCSoDMJoM8HuMKKgNlDeGAtlcsQSPvg8gu8QL1GjYsLZxThoAWDgZW4qBXdCwHxQU38xsNfxr62P4BnLWs823eULh1D54KsIP+veuErKru12m</vt:lpwstr>
  </property>
  <property fmtid="{D5CDD505-2E9C-101B-9397-08002B2CF9AE}" pid="120" name="x1ye=203">
    <vt:lpwstr>1FjYJeB+iDiX0LYX7jN9hGRjPtrjerXNgLYF1kujzmUIriTRWxk8DqJMt/8k5l2l7Q2s5+JfZyHmU6CgLGGC4MD+UZTxMX4R2E9VRvjOSVCbkHOZmc4ICZHQdK0r4OwKYkX4prciigbaPhYThbPADVKzsvkkGufs994ePa/ZxVVj4F3NikfksC3Owm+BigFoZVEx3en+WGKis8Qr/fFoAjej8guonAwoxTfIW7cKI4gSJ4Nz8llWlaKlQpi90x0</vt:lpwstr>
  </property>
  <property fmtid="{D5CDD505-2E9C-101B-9397-08002B2CF9AE}" pid="121" name="x1ye=204">
    <vt:lpwstr>yIvqdHiZDp/BfJakJWnnTeYisoTnS5OLTMzLa36G5jvmzj70S02DWXQVMxZTd+2Qhg9r5ZxhFtd/KR00ad5UymIkBcBKOYTd3/s9uI7kKWTWSYmHDBiXLxfpLnxMv/cxUSZ7OcVM28lS8vMwmnN5c3in5Nmfyd6Nw51/HsIf3SF1qO+VC7ggtRmYOJHdlc1nnQ2aWQzclh4aeQi0jL/Kh3pTCh8X3ZbopQD9JOuTJ5iN6qG0kAqs0IL0vWU7wui</vt:lpwstr>
  </property>
  <property fmtid="{D5CDD505-2E9C-101B-9397-08002B2CF9AE}" pid="122" name="x1ye=205">
    <vt:lpwstr>2tXSLRdp+7wP36yd7fkeg6yxsyoUptrKBcLhhx33/4qIxlRZX0sQ+/DQonCbhoGpcXNmWR8BLFwS6nv66K5Tdbq/Ij4FtlIO9uw9lIWVYZxv9BROOvBVUZjyjr6d6kkJ9Gi463yBbc/uQIq8fihcr7ZO21AI6IQqK1StpbOnhb0PwzjOzjfultamJ22tE6EotDJ242WS/LzDAagbLY632maCrnK/xelMiYrIHta7VQanrgmIeEb7v26l1hwmAp5</vt:lpwstr>
  </property>
  <property fmtid="{D5CDD505-2E9C-101B-9397-08002B2CF9AE}" pid="123" name="x1ye=206">
    <vt:lpwstr>kPluabxHCP6TkAv92aeig2hjgTvj+lwbYl5e35/mRI8QVAe6R62hwEnmlLnihs6BGl7dqZii4yEMCh8ALPhZQHB97iSH2i0vnUhKE8KhJaILcWq0M+LK2OhGDMPNH2kTKesNCkE6yAfZlXL5a2JI8If5NnYuY+EWCSVg76CcTbLIQfa+/krV1smj/6S+FWJtINieVTjK/kCmBAc3FiVKkU0rSBgxcPh83aPEPk6iu0056SynhJwNHFaVOkZSOx9</vt:lpwstr>
  </property>
  <property fmtid="{D5CDD505-2E9C-101B-9397-08002B2CF9AE}" pid="124" name="x1ye=207">
    <vt:lpwstr>GYCeX5K30WtIjeaK07qlCyGaxoXT0cNHhfFaZSV39G5LqCG7iDmr4AWhI3AyNivk9SvylJqlgBCmCQ70BtSqJe4uaMfnXLqrseC8jQ/9QdmKUa5vHsslMxXCBbyasjG2rZgja7NWhp3jRk/Tp9EPVz3JDEptBKChrJ6fdaeyX3nUgUOrISCUmeyLHgUl86eL3PI4hYBZtr36QcaCUKLL7HkyV7oprEyGITOfUFBKExX3BCl3KuxgbioM8CNQH35</vt:lpwstr>
  </property>
  <property fmtid="{D5CDD505-2E9C-101B-9397-08002B2CF9AE}" pid="125" name="x1ye=208">
    <vt:lpwstr>aTquPIwSAoARszUXJsi4solhf29GLwaLQRATKut9V0NAXZXItGyBOLEkb+6dm2QNashFFD1RhAiWgyblsnCwX5PzISl8O0kp0zRTpS/huGYusju4Snwgjc0A2YtcHNGKBP9uqG3FiAZSFaArILk5jqWIsGSs0JsJeo6ckkXkz8Wu/SKHTv0keomcH1AXJXakmfM5kb/hN9EmidwVbw/oGPKevXjTMDx1EQpkqJOchYKSLSAbC/5pMy5r+54hq5P</vt:lpwstr>
  </property>
  <property fmtid="{D5CDD505-2E9C-101B-9397-08002B2CF9AE}" pid="126" name="x1ye=209">
    <vt:lpwstr>/+HcrfodTJFBTrkFeJA6qRqBf4kAu508WsaXaXCfHgPmTEXIzX/HDD3ypgz99r+1Z0XcxXlA0u9JsXMPd1chTejW3d8mSKSB8iWUxSYne+Fa1iLedfXucUUm9zfa0XknReIh4z6IR6rC2uxDcN/gCOJwfxKUWbpN6mQ7FsTYXg8GV0SBl9IkqbdM4zCrZ3W6/ORxKR/KqOZfYwK+1cvPSfRmcoNr+BCu7zwtYA30+lK+TWF6EhhnQBQF+SxarwE</vt:lpwstr>
  </property>
  <property fmtid="{D5CDD505-2E9C-101B-9397-08002B2CF9AE}" pid="127" name="x1ye=21">
    <vt:lpwstr>4v4tFfq8/ld3eA/ocxNPUr3BweG3smp1CKZe+SaHkasibr2GIw7nYuDBePCdjebambYcQ60liLN3aFE89VpR9kNImOvGXEND3LkO3Tf5h/gjN3kT+fAs9bzSJcvvtJ4+78ezcg4T8CKmPSbZnggKgOpBs57HMjy6E45l4nLrDXqRd7i2oRVs7aPLvgOqLSQArQfwlSDLx8vsyZglEovtTLDSeLcVe2bQTEreAonuerD28rUZgnYKjmnfCw50mUM</vt:lpwstr>
  </property>
  <property fmtid="{D5CDD505-2E9C-101B-9397-08002B2CF9AE}" pid="128" name="x1ye=210">
    <vt:lpwstr>+6QUnpUu76rnSAsrsWhoOX8eWfvCDH2OMFez+LhlVNNCuY/GHFZi3frbXszZjGR4OndXd3/dHNAUAmAAybBUg0cP9CwqCSn6bR/GzFk6db8oy07veOOuM7e1fbG4GKrkjdphhDMC8c3zA9E/DurIF2CyH+pljlaUaC5tDvjjkVAEA9emyIakLT0fG5LnnSSsXIBRDIUM86abeLDROy//37D45mHJT40AAA</vt:lpwstr>
  </property>
  <property fmtid="{D5CDD505-2E9C-101B-9397-08002B2CF9AE}" pid="129" name="x1ye=22">
    <vt:lpwstr>5VxdS/6MbHgdDsy94DtwCOdMb3M4RhupeoXROH+nDtLIUsy2K56XoUtOG7V3rTgqZfyaz6jGw6IriiyaJ3T4kpdwr8WdKUS0izXT03yNUvpEGaKNMBzNKzTO3ryW4zz3EEzI5jmZj0pCQp/OixY46salHg4Z7+tDxplI2tmIGXnq3Ioky4z/vSW+dXg/MGjnQPsDxgxltRSyaWUexcWUmPAY5f3Y28qQhKH6NUTM+7jlPB0uGRYVA4Ifxi4tWeS</vt:lpwstr>
  </property>
  <property fmtid="{D5CDD505-2E9C-101B-9397-08002B2CF9AE}" pid="130" name="x1ye=23">
    <vt:lpwstr>sMt8iQLfdKl0ueooarln0P7arqfLpJOUO93pJdOvJYWdh+TpZl1XS8iUo+EAQoiPaNQZeXw0Ox8i0C9I0e2+WSZ9Ub6Jnv2Zco97TE+euDNPQ0hkITdP2YC1LgPfGxu3bJeqf5ywrEpMaTRA6bANtmwXEJO22owi7CuVON04QOe+Mb9BftQL9PPAPNTreQAV/xgmq8PhWM7Jjh+z3YIfLF1gybt5G7nUjzmLdpwQOnC49Sg4+954YuH9295yWUY</vt:lpwstr>
  </property>
  <property fmtid="{D5CDD505-2E9C-101B-9397-08002B2CF9AE}" pid="131" name="x1ye=24">
    <vt:lpwstr>DVuWekgI1FaeBQ8RvW9L9naHIOzUzmcz6I2BdxNcSiS997mf2Vcu4r5DcqQU2V1GoVoQ8NwaylsswYkgi3lo3CMGnF/1WCxzcEOShODwK24sRm8A7laCa7wDStXoT9Mz03fdEqVi1OHB6sfElAMUBvjuJM+uzneq8EsIE48BBGQJeyn6XuY1PpRfwl0d81EHjoMajamoTgpHJpYcihEF+OtCbkQMGjBIX1CDHZJercgjIT/pL+H42TO9dTkD6NP</vt:lpwstr>
  </property>
  <property fmtid="{D5CDD505-2E9C-101B-9397-08002B2CF9AE}" pid="132" name="x1ye=25">
    <vt:lpwstr>mEzP06LlJaEd8Y16FUA1YrIN7fpStxjXTCteQLalOTiWaa3hUuudBXtEWekKlVIQJyq4ECUsaOKE72MZoEf5T/dQE7TR+PgjX0h1wSAa3+KefPG/SAMLoJ6GMN/bGsXey687IGwx8f18Ks9vvFp+cPgd2jJdQNOZvAVEHSe8v/iRzn9vWOdjxi7MZpQNEbN99z10e1hAMdL9qMSrMSnPhXKZri0IxgExqtIexcbaBkl+7sOE2T/BmHTf17eoHwZ</vt:lpwstr>
  </property>
  <property fmtid="{D5CDD505-2E9C-101B-9397-08002B2CF9AE}" pid="133" name="x1ye=26">
    <vt:lpwstr>J+OBlkL5Gv4cQ1ggw8VpF70xw3CXXxIOUxHvAAQxvjhTnLsTktAwrSejbCmF5wQGdhzg1PGO01a2h8XMcD3iJ65X2yr0CEWCQjJrCY+6mi8USCQpy7G3HSZ6iRY/abDy11kXG9ATbG5JLN9Ts1SEMb46OP+mpS2cW0VD5FiAhXwi+7HbEN0jbjxTFY3BvdRzlnxiRq0OWJ9eMN7XvG7YTU1IpZE6gHjwxbo+7XT8db+whedTrHjlfumTh15GenV</vt:lpwstr>
  </property>
  <property fmtid="{D5CDD505-2E9C-101B-9397-08002B2CF9AE}" pid="134" name="x1ye=27">
    <vt:lpwstr>BOTpCYHA9UqczkREYjxYaxQaBMW8EWAPZPchPt7T9+g1kFMHdUSSl3h+GbB1uJ1muy1VN0EVoCOwlfOuRNY5QlM760WhdaWVu79mrQpsFa6+MCz5Y/YJ5dL6APSBN7zfwusAdaS4Vl+P5EMf8V0a8sl9vGSVx3RxVXKr5DJzegTrZTV41Pa1nUg5n4vGelgO0tjuMwSpWBel3ZlgEl3xNqSzh3RqHDoPYVNDMcLPfEyzoWlR2KyhYjZWt53Xy3O</vt:lpwstr>
  </property>
  <property fmtid="{D5CDD505-2E9C-101B-9397-08002B2CF9AE}" pid="135" name="x1ye=28">
    <vt:lpwstr>kPdBQawCWDr5Khi9Cllt/yie90zZ2oGQLWbHgj/8cjRxdEp625Wr6VTk69WsT3FPvoeAopw7jfvu8JbT9lDWh4i2VqGkmBdvmCtz8N4qJPKRWeAG7Z+se3yBErQNX65iY80a+GXzpZ6j4BLD25EESkig2+MaIUUajEohZ5fRsqfPR5L6GWgRl5TuooBz/knMOKvPyDHWrVFAjT8qNYuWwoFE+YJkVwnd/rXKE+HHIARttwomgp36QLBVTWbYqOR</vt:lpwstr>
  </property>
  <property fmtid="{D5CDD505-2E9C-101B-9397-08002B2CF9AE}" pid="136" name="x1ye=29">
    <vt:lpwstr>wSj+LONPmu0xbQkXTfFuGEAKMKEpetdXFaacpb/hnA0gqjzF0p+YvHXoHznQ7zq69LghAsnPL49wan2DIeAWEpdu3N+5a9xbpFxnoaEvK0lf+4MkwkMDQZe/LOlwIH3wBB5PlUq9D5oKIvBT+yK6WMDKxw7zlj23QQDp5g6/QDg9ZAfeGBMUsyI+8fQK2AW89oAR1N+ap+1Rf/hBB2kL38ktzkEKeEcjOFKu0gyENyImrTxRAQEjROCSbaW71MC</vt:lpwstr>
  </property>
  <property fmtid="{D5CDD505-2E9C-101B-9397-08002B2CF9AE}" pid="137" name="x1ye=3">
    <vt:lpwstr>M54B+Woeq/ClJAps+Mrq40JK2MqsrlIYEPeuLMJDD8J3QzVRDdU77x1LaXuhduH+HGds3yWgr8GvQgljIL3TBnXHH34jhySKsiG9yLjqD3cIdo22mc9SivL9MubB9kXEotfJre3xfyEygVFpW7UJ/TD6PR8PBlb93IdKG2UU1viqzzqpigA23muTVkGSkYjHgpFqO7qgk+Fjf2kBBexHbpB6kd55qn+ONoFUai/caolC1KNd1FqJBUH3ohbvfzI</vt:lpwstr>
  </property>
  <property fmtid="{D5CDD505-2E9C-101B-9397-08002B2CF9AE}" pid="138" name="x1ye=30">
    <vt:lpwstr>6q15RlIbqRHLvniG6M1raYn2h2u8YznMG15snmgAztkLu3PrD4nXVapMR3tPcT7Xg3/cCN+b5fx0tDt3dkkpP5GSpjVBlB32s35139+54cz8utuglPRsUjLu+n2nKC3Ir4WWZp5PbJceZoHZOVG/abiz9bqMZyeVfXkLGaSUSNN4F8L7KKSQ7/1rUuuFOEgyEdDnHlGS/XQOQHF+HC/QEyN1+i3vIpTLzshlQAJ018AsCqZaUu7aOBYlNTiLRH4</vt:lpwstr>
  </property>
  <property fmtid="{D5CDD505-2E9C-101B-9397-08002B2CF9AE}" pid="139" name="x1ye=31">
    <vt:lpwstr>oX8PC/JyqEQJT7aHGcC2A0zx/50HDqfzB7aeahv9KwTDPPhAK7JX8qJTilZeY9/FziD7djq0mjAH58JuSP0MUWa7gHAnPVTdXX9AaMOw0u+ygz8iz6rORO1EXFM82BY5tcIuHuVTWM7hRFnNF+S7X2PN/JgMU/vLQdQGhTTgpbaQzWqgGkn0oAW75dvG3pY7A/WFi0IA8d2Wyi864af/wNk8Q30QIw+T7ROTKkf/mMAFPwsoUlMML2QVI5TdeM0</vt:lpwstr>
  </property>
  <property fmtid="{D5CDD505-2E9C-101B-9397-08002B2CF9AE}" pid="140" name="x1ye=32">
    <vt:lpwstr>01pWauUVNP5MDl+VGcG5oKuVaMpAvtzcdZ00z9TOvYi9aW5IW14PrE4Yg4W8jLF1FDDcT1Y9qpZyZB8jrNm1tSFZYCBnBojiW7bpqDY/IB6AlCkD547jy0gOiM8kSV5e2+1R7/XsHMgP/D4JU2N5bScobQVFyV0WgubmdlEzSS1v7UbXbuKI/LDcVWFDoob2AV/K+pJt4uSRiBEIieWZHRcGad+22CsWLNN5s26+QI6VGEjhl301Pzt2lrm4FDX</vt:lpwstr>
  </property>
  <property fmtid="{D5CDD505-2E9C-101B-9397-08002B2CF9AE}" pid="141" name="x1ye=33">
    <vt:lpwstr>iAkNHX1rb4ryNF+Ss66ccIa2+qJ3r5aMqoYBMjXGr0MITbCX8YoC4fyqZeNY5J5tlM+wQJZQRbHQqlRUbvTosoBnwin7MMRBLckAtXoJeel1BxjmXTc7QgQF6le0IhEWCN6fxsyHrd9GWpLIeLpeBUwrM0ZG3NrUSXIqvLbuA0re82xRt5QNzC3jjRDkk3ZLT4KTn652A3ACKVBWF8xV5L2G4q9xLa/o0isLtdX89VhTdqSmdqRFWIcenyP9+Fq</vt:lpwstr>
  </property>
  <property fmtid="{D5CDD505-2E9C-101B-9397-08002B2CF9AE}" pid="142" name="x1ye=34">
    <vt:lpwstr>jgwC9B9/DqH9Iaw05B5AQh1Tyn9+TtSbFjklWMAF3xHkkYVhaeiEtV9lEpT1K9UpoDrNCxND/wsb36oefVM8NIVmcQ1cxzVXiGXwJiA5AnwNeJGqwNJjAEvyJmbIC6qLdgyl0gaVP1yzg1skKi8F0b3Rny1OThli0P/sWvmp8SxLvNr0gn+rQa2QKhy6cBrJkBDgVB0MAPbuQmprI23ch9iYdv0dTFmaDNedUkwHXYYhiXrXhh6V0YWHXajfABz</vt:lpwstr>
  </property>
  <property fmtid="{D5CDD505-2E9C-101B-9397-08002B2CF9AE}" pid="143" name="x1ye=35">
    <vt:lpwstr>e0bt54mRHoVlM45I5U+SnmQ+gIPkuu1sn/ObJvgYJNmkHFPRIFAHkk2bBjzbvcPLN/XIQxQ2xsk7v41V6WxoUi9Qx2xmtAjL7qktuELpwMHj8cc4yyvuN1o1hc8NUnLyA6/hGjLckPO1abVPABTyxap90LlmPgmryVaCFFwdDGF7qk6Mssg1zbw2pPsctXP+ZawyXg00/kT4gU4UjnAH23IRiauGlTjMsNRPJlFvdZevSCyxT1IxJkBPPShRhg8</vt:lpwstr>
  </property>
  <property fmtid="{D5CDD505-2E9C-101B-9397-08002B2CF9AE}" pid="144" name="x1ye=36">
    <vt:lpwstr>hRzXpFFjOyunLWubSQ0kwc2eX+dzJ1zGcXZJjRR5dIZWW0nXk3HZEqbgBdzFF5aUbaxyws36mpSBxTLNyWYBMLexs556cG2BwtXj3AVIw8gm16wKNB3f/OOKUisL+meQUv17IjRKXR8RfMhMid9oFD/1QKnqIRNPPmASZQGt3LtwS1I8SFXTXZ+ai0OUw5ZFgJL4nngXdy5V67sNvC7O426436xOZEaG93qS1XmKBUcRDwzdzNUrEyQwrsa6rH7</vt:lpwstr>
  </property>
  <property fmtid="{D5CDD505-2E9C-101B-9397-08002B2CF9AE}" pid="145" name="x1ye=37">
    <vt:lpwstr>IwEMmjrSDd4mIP8U5odgCuYQkbrMvbvgDO2ErkVrtAytIrE8CJbfj9uBydS2dxKPpnfzzdAEorgEJx+mftMbdAeMCbe+zvIFFyFvq634i/5rxJru67yoMOZRdbVpzer3POw0SY4UMcadsIrPy6bBOMLkoZ1XBaTK2PAVoXiWA/UfMP3NbpdnllfF6gIxZ1+toEQv8vVtbAJ0CsMkVys/SA9Xd9FeHdOrbE73kaywVtmHdJC8mrDK9N0KvBw2/57</vt:lpwstr>
  </property>
  <property fmtid="{D5CDD505-2E9C-101B-9397-08002B2CF9AE}" pid="146" name="x1ye=38">
    <vt:lpwstr>pTUNlitxLIbNJ7Gs9Yv8mN1NAJxbrYFg6SaEyeVQo3mgvRa/brgeHkBcr9I2gFmS8Uq5dksRrR0AN1UGvCAdgRddHFdVfJ9dgys6A76zDVyPwXeOwCwkeZK7pqP+V0JteWfcnoXftAyM3gniwHH3E6szjfRB9u7iwPAzwCBl0d52e6ca61OyRnE5KOKezQ4JnuZl0On2YeWNKjp1srOu+2JZE3c1/jmhnpXa4HKyCnHjq8/oplnrN2dlVoWRWkS</vt:lpwstr>
  </property>
  <property fmtid="{D5CDD505-2E9C-101B-9397-08002B2CF9AE}" pid="147" name="x1ye=39">
    <vt:lpwstr>ZK+KRlJj6/Mmzg0HAe6HSpvcPDEuTMb+vwJaiDS309mLJjEnKjoNHwIn1YBrwPcGLCKQiaBPWItGMQRoMMsD7P3UEa8/nYAiW6Q0JmN1Xh7RPLjS42qZ2oaS/mixfl49tzT+d225nt5Wpxml9QBvAjXz5NC4vJDFY/Uyahys7KtkZ244MiRUNER++NGHCbPWI45hebZAKXXupDb7P3NkXFcl2fTm9t0UKPCTZciKWdOO3Ko4UOWSEF9Zj92KhzM</vt:lpwstr>
  </property>
  <property fmtid="{D5CDD505-2E9C-101B-9397-08002B2CF9AE}" pid="148" name="x1ye=4">
    <vt:lpwstr>mFnKuIbm+uFDqJhpLhHW4sTzx2ZkVRNAV9gUZaNq7S06h0uGpof6fXjBiJVwkGHaKSN/v9Ym2DomqGg+Log+m5f69LrMZ8ybkNRJA6HKsQ7cxrtwQ/gP4DwPVAwHyS3QKyv70DpP9dKUJWTcJtVKK7aEvCK1Lc0CXS/ABLEFsgZa0CxkUTQC04NR0wawpL4XPauYJIEl9U++mctGasoxuCo/7zb+K0BdewAB1dRJBA4B7VNva2kHNJ1S9pGgvtb</vt:lpwstr>
  </property>
  <property fmtid="{D5CDD505-2E9C-101B-9397-08002B2CF9AE}" pid="149" name="x1ye=40">
    <vt:lpwstr>rDR9MUZwIKsMi9hcMJLzXDt1GHAdl0jUSjBVyXjP5iX73SksC85huCJFMtXqz63UAqiL1eXS2Jth0SyKOFb2l7wf3U48ZkhLsh+8LfMrLAOlWgBkQavTaqYKWSyPdwPmD13g3qOKOWyhGugLpwLJyV0W2KuV71ClbqOxY/w7u2MGCFdWCNtlQ7PRI24qAe6cQBCeE2w82zjF3BDtMyWYtjsUI0qkJjSLSMtm6NJaTMZyRQKyV1vl6QXYlzXeZia</vt:lpwstr>
  </property>
  <property fmtid="{D5CDD505-2E9C-101B-9397-08002B2CF9AE}" pid="150" name="x1ye=41">
    <vt:lpwstr>Y3oD10ikZvQxz0gIFAPCYoYckC/CjsUNZu5yGSIZktoTpIVH3vjzhwSMi055zJJvG0wiIR7QTW7RGNID+TMV2kFIdNHMvECa6o8V30mc1Q1IZcdavGbLQfLUJN2aiaDflFnb0LP/e28i0+icM3N9hwRJjVbJpmYNthI8qCQ/p6e1MPIK5/vgOsWVkch8hUGaHbeXOKwG+nCnRLWyANJ0Y34cTTIbzh3ycDRPEgQ2DO+kIy4PQ1Ec83R7z7Bimfu</vt:lpwstr>
  </property>
  <property fmtid="{D5CDD505-2E9C-101B-9397-08002B2CF9AE}" pid="151" name="x1ye=42">
    <vt:lpwstr>FVLrGOpTHGsoepNULeN45ayc0Lnw9hBTJOfTRuab181gBdV9R8jhUmBFyfPdafs8XCngR+VCijS/57EUiZ8HvC9NWTJh8yzNo5I6J82C3Sofk5bpCBmNKp3KFQ/INk193QHNTeMZP0qDkrLcCViPWtR3YMuCYpVx/9SO6aMY1ss3tkwV1iC68HzA1XBRsLkvG5ZXi+zl9OCQwXCUHyGihUpnHpjtQMhBokYwAf0YEW5o4aWuknekkmhRjhlvW0L</vt:lpwstr>
  </property>
  <property fmtid="{D5CDD505-2E9C-101B-9397-08002B2CF9AE}" pid="152" name="x1ye=43">
    <vt:lpwstr>YzgGP1BV5qdhpQL1/ndMEvpuNgKas9Er1sYPHdOkIQd9jEKp1i8AYWYDo6k+LHCdIFLgXIjI5UmICeo87Rt3KIf79W280urZenBhPEsAuUboAt1J0NIdmTla1Pn0TrMDqL9M3fI9UVt87uPvbK+I9nkghQvdRW6KYIl2jmwGdFF1kt1dFRmD6QxeJZqAA0yv4oE/qicd3PoJQkDJbMr+r0n6tEtsRS60GauFdk2fTuq3WUpaFRgzJtvrF/tOtNy</vt:lpwstr>
  </property>
  <property fmtid="{D5CDD505-2E9C-101B-9397-08002B2CF9AE}" pid="153" name="x1ye=44">
    <vt:lpwstr>wpFv15NCj5B5FH9WnOyeSRYH7XGH8FKrxYQY9GTaNLF3GPJMPcQWZ59NKfb7egOQ6wuRlgZlXmsECtXAo52fHxUHSvIz39zkwHvf2YH7jK/wYst42lqD4gXUVhqEjkpcg00OZ0rOXXKoPR9nKwdr/nU52mSKjN8wqywb1HrMoiCTFWgska9eDszOIckuMBMGcqeIbChRp48lcaJQXJm7KWzrYCpMAJbamiTrSFGv7i35riSbyBH685rED/8mfAV</vt:lpwstr>
  </property>
  <property fmtid="{D5CDD505-2E9C-101B-9397-08002B2CF9AE}" pid="154" name="x1ye=45">
    <vt:lpwstr>zB9SIuunbX2v+0gImPlcokq/rldZeV4IvNZDT4Lqtu8vo9i81JooWVCqCiUU+4NuafpkMmXuzflaGa1nNruLMoTKn+yvpr6eH067JJBUUYIXBgZGZ8AUY/Wp8TTPLrB95TynxjjzOBmamPOmDuWkdFswQh4KhW0HA9wcKDaLPqn/8EseNF8uUur5kc7joSXsnHTHFIbpoN7UbMUdu6pmwuUDgB3k5Z9M79rh4enFd/IilN6vTOJI453dVTopoWc</vt:lpwstr>
  </property>
  <property fmtid="{D5CDD505-2E9C-101B-9397-08002B2CF9AE}" pid="155" name="x1ye=46">
    <vt:lpwstr>TjjlQkJZaSliMGyK+dZlZkaDiSolP2UV4uAJpuVAWeoB8WQhYw/P2eNJs3CRwdipG6tBx9PlC4q3MXwahh4byiGlmtuCn3CzH8yrxFEBCmXwyRlmyxglaF95xnSP6wrflGh0QM7vCVirHWEfGe2SgGU+OI+TogZ4C8KJDfmJDZwvo1/BZGAduMZBhsT1VoGwTPLc922V69puO/4t1Alx1UEBiqJ9ncvbwWfC8o97qtvUUcOJ7JtcCnDyLfb/iqM</vt:lpwstr>
  </property>
  <property fmtid="{D5CDD505-2E9C-101B-9397-08002B2CF9AE}" pid="156" name="x1ye=47">
    <vt:lpwstr>4HhM4ByonquK4ImIEmtCWw1Ez3U4fsDatTiHAXddOm5tDYSFApPSgq4An2weOf6vmag81KK4nGaItFGx0pxtqQND7PndWkkPdQkjVFUSoysmvJThsSt2RYvitf9T4LPfq3yCPXKqxGMpGj2iPIUHXOIGp4n/kXl4Nz8ousGNLW0QOOPr90x9dj6Kl5mqIyA1kktv3dMZGTrL/2F6x7blHGvuAPre73dYN31GQRa7w/gogLOD0YNFf0tnyHlAnqG</vt:lpwstr>
  </property>
  <property fmtid="{D5CDD505-2E9C-101B-9397-08002B2CF9AE}" pid="157" name="x1ye=48">
    <vt:lpwstr>YJl1HHcDad6BG8Hpm9dtcDdzoXw/50i8GJJoSuOcMrVn/CyJS/JITFXd8mAqbBHdu+IZx5+lw977bYWh4VgYiJMxC5JUFM+k0vkopMrxpSUlGM+k2D886LCtr3qIGWkN0921IMBusjhsJ0MgJ2Y+ZSpf629i1MvD0sSQHW3epK6v78v5gOzCLpKMfCxfhZe9NubO/11FbcX9UZ9U4G5coOSGt25ub52Nawc/wzICGl0IQbqEhhV9Zu6ZCETfs/v</vt:lpwstr>
  </property>
  <property fmtid="{D5CDD505-2E9C-101B-9397-08002B2CF9AE}" pid="158" name="x1ye=49">
    <vt:lpwstr>A23R3dc4L3ZWx8iKdXlt/L7eTA4QOc3EuCX0KqdPF406HWF0PB7boZ05hpGCX0+H3IszLqhiDAzWwyjTp8FfjMPP4kc+sMqLuhb+dr7mph17srQfsp8e4ud6v9j69jjJd5Bv8zCwAp6X/L4HO40PbcqPF/2Ztt5BlVe8JuCa1/YQEhAwiDr0vN/P34YhxgCgW6sLI2zR12Q5nz3hhP9VNwVLA6z0ZhTy4+OGq6k97f5PmlNEvG6w4tLw/AcWZn3</vt:lpwstr>
  </property>
  <property fmtid="{D5CDD505-2E9C-101B-9397-08002B2CF9AE}" pid="159" name="x1ye=5">
    <vt:lpwstr>AyzFxKt0lFIwM+hGjINzZym5PIH3N8vQ8lifKpg6zRcp8pqyKcl9I5WLQLHlQKH+DQNI9ClcAX2nfD6FSQZMm2DNLCb/DqiEQQZ2g4fNkB2MVjd9eN+T82kd+O12yobvm/HctrlJN0OBKQjHsTw0fmIWrwyrwlwz1T6n/ji8g5lZ+gDTwPqnFgkaGA5OlLCc2rm7S+yq5xwaXOG6TDZ2PpcIUd/1cY0iBFluBcKTjYykYTAl2TWbhkI+UDQ271P</vt:lpwstr>
  </property>
  <property fmtid="{D5CDD505-2E9C-101B-9397-08002B2CF9AE}" pid="160" name="x1ye=50">
    <vt:lpwstr>mq5wqevqImjkAQ5rXXE6wjK7OPC+X576eJ8jgaYd2LB8sBPSZqbG4p/KulzuPyYpiBdzCn4o4D0VbH+85yOYybzM5FfFQeOTF24QPUo67MWd8w7m+oSZrc+p8ax255ce5DCwIIc1QzW0tfQ65EUFJEAy3lQPJvQ2zxmsrzwi7QY8RdrU0C6O+c6YgCrxMhJATT5OPLl62GjEnY74VIS+4jmd3S1sSQQFLDGIdLiUyGIz0ydXzdr5cfKDtfbNew8</vt:lpwstr>
  </property>
  <property fmtid="{D5CDD505-2E9C-101B-9397-08002B2CF9AE}" pid="161" name="x1ye=51">
    <vt:lpwstr>fuZMFPy98N8uOJgPmLqPzV1c0Qiom6qJgI5BZj8ouYNMf2dq7aVgstW9pENQQM66Obb7BqHOMeS6584gsTk3XybBYGbSYUiU/5MOezc16wIfXMOVE+SM5B6P/wpGZeVBpqr6/3Z+ulk2YOkKwsEScSLSqC/iefBpFMLQfIhIEq2GunwC6Prtk0D8eo5RcBXl0c8m4XvF2r4z88OPj1dcZjed0iS/91+NNhLMh+b9Ag7oy6vEG46haGCNTBtI03l</vt:lpwstr>
  </property>
  <property fmtid="{D5CDD505-2E9C-101B-9397-08002B2CF9AE}" pid="162" name="x1ye=52">
    <vt:lpwstr>lVKMBkrHzSUiEtnoDIToZLgvJaL0zMz7WpmhM87gFcOgSZ9gpXWVbuwYroeZfUMrcjvLfXbH4NBzwg7rrzOTq9foiLxGhJW9K4knuI5u6MOL4zvn9x39PhNu5oaBIIPL+WXUVTOZ719sIcy2POOR0XUpli44OUgnfjWDgDAaL8cTkdflX1UU6FTTWCnQskqNGHeH1jfPSo4gB96su5U5gOeR+Vy1oKxLK4xwxBFp9TpQacAVExo9lq3dVZOMNB1</vt:lpwstr>
  </property>
  <property fmtid="{D5CDD505-2E9C-101B-9397-08002B2CF9AE}" pid="163" name="x1ye=53">
    <vt:lpwstr>VPA/eu8ZrD+MlRKB4lNAaZfy+KNOzqnM1Ia7sOrqVwM6OVD+ykiV0XeEcbupsA3AoHJKb1blMYtHpFIPllsewfaxOZ+CC88m0LT6DQ2WEcKD2F7PdvXpaWfkf/mkMtORe3pK+3pXVmt/7L70N0VANFwIiCM20fFmLrjIBbF+6xafSc9zqKYBgok7LOeVtP0S2n8uONp6AU4++mQuD4eDHLGd/OO1mN35ZIw7j2Rl2bK8okBht17V0Tr5UNj61Vj</vt:lpwstr>
  </property>
  <property fmtid="{D5CDD505-2E9C-101B-9397-08002B2CF9AE}" pid="164" name="x1ye=54">
    <vt:lpwstr>c29OCIXuGgF14DgLrRiBMTzmmWRY2Bm+50t2cs6FsNe/w69zY18IOpXscgCvSBFDhkrRPkPGDVzF75/i2NpP1OC1Mg0ZOFvITUkLQjDyykwrxX3w8OewPL6rwGX+TggYG7SrXzeUMaDjfaOy/vx+dVjW6QeJuYupw1/bfY9CvWX+snfZw+zKS13lFCkEBEYEQIYwMvbeAzAUSJEUrRwO2ZTKsSCpKsXlURgzr8qcIUT+fo+6tolQOaaAOhZTdX9</vt:lpwstr>
  </property>
  <property fmtid="{D5CDD505-2E9C-101B-9397-08002B2CF9AE}" pid="165" name="x1ye=55">
    <vt:lpwstr>dYD+PaeuqwQYiqBarhdwXZQ74tZa8hHoHFGzJg8hwiIi7LS8qLooIaBQtPRcSCqJMmqMjngYJT0MIwrjVFGL0a2ai7UpC9HMUkiGBcvFdFHWov4S48+a2riRZZSasBd4QVDM+LtoRvbVMkEiD609go2DLLQeFdH2ZrJzfwfheTyIav76mtD0tA/j/0e7BNZ1BKk3pv3MioftOhOiWhkO+FIf5lssjxX3FkkONQQ+sFn6nSbuzd0WXR2EA9WMcFc</vt:lpwstr>
  </property>
  <property fmtid="{D5CDD505-2E9C-101B-9397-08002B2CF9AE}" pid="166" name="x1ye=56">
    <vt:lpwstr>XrBMCdZ8fDuFyJDduGMY9CfisKlrU0stlSzn24K3NgHXjK65ZrSNXkV0WJunOJv59Ic8xZ2R+RZcGAT7BOzY9vauplTAzTJt/aed0qC9io+P/a5atSZfPRxEPGhSIkYAoWK9JLwSvTu3O2k4gE0boSC2H0QIjzTQP/ht8VJmf6hVL3ZS85I9FKFNVGSeOsChXMkuTt5wmbSwHC1N6+/bMSAKv3Q9ES83e8ogta3a3RWpR+BFkN0HIlRQlNL67iS</vt:lpwstr>
  </property>
  <property fmtid="{D5CDD505-2E9C-101B-9397-08002B2CF9AE}" pid="167" name="x1ye=57">
    <vt:lpwstr>UYAF9+52MLuXmsnfT0Ir3gs3vNT0Bh+eMnbcYtEriLADreviUIBXo6R9vQCRP8+/a3XkG/CCCH8QdnNs3Jlk/8hCibA/m8w5H5OHuUiII4Ip5cBZgTQMSDq4ikcxPy4zr0ziDWOMlPZUoI7JAOKNgZ0+QGEmW7Z0NuLTThqvJWQETJFkyHbYsArvtraLer2qc3Zb6p9pW3hYhtRdizvmPdB3l0KHyvGXF9QhtjlgU/2sKLUrDr1Bj1ZWUYtvzc2</vt:lpwstr>
  </property>
  <property fmtid="{D5CDD505-2E9C-101B-9397-08002B2CF9AE}" pid="168" name="x1ye=58">
    <vt:lpwstr>Qbl+umtCrdeNmYrSbElY2YxoxpnE+dtF0keqoPk1W4Kc14J2Hds8+KI19WfpU2ORuxUZfHfN6Y1fqhg6vROKwqWvohO1F4OBPfokZm7ksxrxug2Ty5oB3TAG4A7peXuxjBh0/PmE+kYaYpmAJTrNYSPVOl+3mHH314eqVzKJPMxnYMdTiYtRQ+66q+9gvFz5kZ5FtOWsT2z2rDihOwnjNSX/cxRjh1w6Z3lHBVzCCEPxbWs3qZ7Tk0ADf/PT7Zr</vt:lpwstr>
  </property>
  <property fmtid="{D5CDD505-2E9C-101B-9397-08002B2CF9AE}" pid="169" name="x1ye=59">
    <vt:lpwstr>48+WcX5s8DvzmjESu3pMEp0QRjK2TYJQLtPJcGjDDBh68xf7ORE/xMjlHm/nsdQckTftrfbdMra8tGdNeGwniLGd7JcahlzAblpCK7GGRQHOR9r6dYwMxqJt8HrsN68wMR6pcfwsXeDw9JTmGc4X+P6o3WwtyLC9bYsVa6n1K0XAWXdTo482vnysIJFxqiMQvd8Z+yX1n1mEWjqzAwy8HFZvx8R1PLhON9q0jWHsep0V6f8SPiqy37b0CngY/6c</vt:lpwstr>
  </property>
  <property fmtid="{D5CDD505-2E9C-101B-9397-08002B2CF9AE}" pid="170" name="x1ye=6">
    <vt:lpwstr>zwaFRF2U8giGxfm4jSkqvKrSSJ9YU2AEfD5bkrW2KojaHbaLydpb6388H+4Wc2IEfy/nJQHLRD/hh35z7j893awaQe27gI5hthJKj3tWkeMGdLOhthuIO2pkz6R2Yd+i44Go+JBpo5hFynherHZM7TCvuuZ7TGOrhB2ntWfIEshBbXcI6EQLDgXCpKERvAnqlV89GIIzGbjikpt6LZVG92RSwEA3Q0018mW7WUE5sN1xiNuCGrTautoeBlVoP1D</vt:lpwstr>
  </property>
  <property fmtid="{D5CDD505-2E9C-101B-9397-08002B2CF9AE}" pid="171" name="x1ye=60">
    <vt:lpwstr>j4iAJ9mJTDJHoBxww5eQ6uxQxXrbeotq9Vix0Ge3hglV/vmkpBycn10tPNXcqawNYMXVrjTwLw170glA/uYAvXmPFxf2MyWRxOmbLHVlnMZH1m9deWQcsDTDh7CsSjWWcTZ+sXKBWipYTlsVzKOQXSz0he3HceUUJDgwA7j32k6Io9iqHli+uiJ7smvkUp3c0T1Q126PkomV/ZLaaAShTu4rI+CwfdOvTF3li2gSAoO1XgEp6yxIajkNWmN+0Xi</vt:lpwstr>
  </property>
  <property fmtid="{D5CDD505-2E9C-101B-9397-08002B2CF9AE}" pid="172" name="x1ye=61">
    <vt:lpwstr>FlRYlXujfRWRaxlumqA4IPT7olWNp0p59zMQ1tOr8ZHZgXm9MdoWhPelwutGTDsBSdOzxYufAKdsJIhpyGRDsBTuaVc+UGpQTAQhSH768qEwTXPDsMPL0GlUuzzlpHY+oEFlmnnJYncVif74Qpqx5ukMNwPrA7gWFlBWd8T4v3xGpETmQulY4xfw+lutP4NUOFlm9jxJc7f6VG5AbP7W4wxhhtRYjGgea7OrjB7zFOOgtjL1pnB6TuowjKl1Lsh</vt:lpwstr>
  </property>
  <property fmtid="{D5CDD505-2E9C-101B-9397-08002B2CF9AE}" pid="173" name="x1ye=62">
    <vt:lpwstr>HKiHXVpoFoBJruAM2HTTEnekPcFRDOIEQez6FxND01OK4iXdj2jMIyuU8mhpqZUQ+vwkeN5i2VZZv6rFQ3KO+dyoAzWmv03fUqRgqPqloRBFSs86fFzoj8abchObiVziZXk1WfddqsfLmtuOI9r9oSl+GOGs5HhT5R+Ic4VOJTaHj/gDBTT7YpdgqHCEosoGdl2LBZ5hnjmU/6K+kzqkrYJnXt7WxFXaptDlBl+AbxaOFC4tuFSRN/zbvJzJe9K</vt:lpwstr>
  </property>
  <property fmtid="{D5CDD505-2E9C-101B-9397-08002B2CF9AE}" pid="174" name="x1ye=63">
    <vt:lpwstr>15Ek26DEoKPIUpGfUAqOKJkCs7Urka2iMJYic13WSbnVI4Hk0dGu29j+5lhsOH7OPmjpNAqr5OTAr/w/XNJK4Cx/PdD3l0DgoEZW7pZUEtohU/IpxFLRdPvvWGafDRM0Q1HjCTBrficXx8PrDBHoeNe0Y/DlAqF5CM02Mgjfw0Tzc8JS9p4lhD9uzVqbkQxt9zWhs+1s7eNFf3Z2uNpsI/g9gvC21OyJSSAAlULfeD8ZmAMPhbgaQ8TML0dwArR</vt:lpwstr>
  </property>
  <property fmtid="{D5CDD505-2E9C-101B-9397-08002B2CF9AE}" pid="175" name="x1ye=64">
    <vt:lpwstr>K3z42tqGAW5r3COaRgrsRmGTOK511Q6vzcA9GNhZD9BBaeySjiNMUfS5iJlWSu6E8ZXj6oYDSHKDuHvXGVejCTFupizZ4c4ITEzN2LVKqiOQFj+CbExodiXRiyHaH7WqgbhrEh8nqIbK5fTlMpg8aHmx/0DXWXG8cqAUx3LKfDOKi/4oOmsjiQEgCAYkQ0ymTsyMnpiZFf3XZ7FT09PrL0gsu5oI9bS42+uvitEn2RkQ6h876c7OxJIrta4afCa</vt:lpwstr>
  </property>
  <property fmtid="{D5CDD505-2E9C-101B-9397-08002B2CF9AE}" pid="176" name="x1ye=65">
    <vt:lpwstr>JfPYa2nMlOKYVl40k2Bmuq45QawB0SEBZD1XhgGA00yRnatFAZM6jdfWcR+buwGKEvt0vtJRFlzhdQUP/qSHzLXACbJPiXDBdxfWzcvVWbfD7WwqdsLqpwGOzYBhF7yYwVm25iJcoZcg0yUxTeY3mgNYxzPlku26/RV2jkGCcr4Gea80f9J4exhw+MpCvHUobGRTQ723GXDfvEjttAETcYWwfJ89c4/7J2jXY9swJ6/csk5XRs0FsJC3z4Y++pS</vt:lpwstr>
  </property>
  <property fmtid="{D5CDD505-2E9C-101B-9397-08002B2CF9AE}" pid="177" name="x1ye=66">
    <vt:lpwstr>LNUPKB28yAc+9E1SgyROuSCi3vF4r1LnTirAExkhonaFoOr7FxyQ/YX1XYfdmN0uUKpFD5Bbh64wfy1T/ZMwoAkK/MxC243Bo2d5twWa7EXWzRvxJVFtOLkBtBUtRNEy9yIU4Dl0qh9TRaIzM3YbgjcnkBb/Y7hIGCrc6h2AaHaBMO56+1Q+mLKQ5JTzQwFbsQZry9PZ2iQkHcBHyrXXHslGlUXMJzDbwaOANM3DMfDUnDnvInFL+ipy7qfbrEg</vt:lpwstr>
  </property>
  <property fmtid="{D5CDD505-2E9C-101B-9397-08002B2CF9AE}" pid="178" name="x1ye=67">
    <vt:lpwstr>7JdPrfD9IVppMuasUzaMH+YXjoOj/LaSkARU18D3vY9+NFsfh60Kj0rN1UroXZU+cRVjR+4TRVQAQP3YP6+GHw48qaon4Z+KlMZ2fFCRjkNcpqKM5Cwv/3eN2UvccJYt0B7aMxN3B7RcnNCf/rQ5sd6FkaL82sDaiNOdTPOAtiVlJ+TBW2sqA8jfMuFbZhKaI67EHIyjUL0Ja8UDHF/obTqYlDXivBw8KtdolRdWL60qCbCnHge8LL5dGBUJElj</vt:lpwstr>
  </property>
  <property fmtid="{D5CDD505-2E9C-101B-9397-08002B2CF9AE}" pid="179" name="x1ye=68">
    <vt:lpwstr>XjJ6D+It4sri56CieED622gY59iIbbRGh5fwSQehKZIQM+obI00xz1pij/mSGDq9sOnsKxh2Zu1me36ZB88h99OXqLLz0mBdp5lNzxO1URhzxEjAEJSdpkv9Da7auIriYidltgTeLt4IqlNSTaKNAe7kqP+RM3HH2IDR9UqTACoF/XbatxD2a0YV5PXkc59vHRjrsoSKcDyvuiT8tvsWq+CBR9gxb1vwaKw2PgdUgqJuDgT7Rb/mdCDdktRYWQc</vt:lpwstr>
  </property>
  <property fmtid="{D5CDD505-2E9C-101B-9397-08002B2CF9AE}" pid="180" name="x1ye=69">
    <vt:lpwstr>2H12GZVKRLCz421pi1UBKNOdRT+fzveEoDlgyNaIgW6/bwqWxbTBcP3fAXmo9E1Mr+HUWJcppO8wdyjeSEuSSh1y+hYKWOdmdm5hKUBzh7ZMr4CysAbYWWg4NiH6wCDw8yb+zkCftT17IqhwLKSqCoVZ/QuKrWuPxARaqxQsyg91fkRNQLy4v6jNLkJqh83F6ylqs+7SiATKVcJli72Uxg4IWGtR2/cHCA6up1vQ7hDGGn96td1FwMEU5fKez8p</vt:lpwstr>
  </property>
  <property fmtid="{D5CDD505-2E9C-101B-9397-08002B2CF9AE}" pid="181" name="x1ye=7">
    <vt:lpwstr>XP+UyI39JDn/pgIrpxavEEEiO0g+WQx14ptFOM/u8+fxRwpwNH8hwKuVtg9sjTUzoc0tanfODWtZ77UjXZnadBPRTzI9k3aQaPVvHkvGKxrv+oLAgFeK9U97CoAaoiuVXjvtiFxgE32YGlwu9tMXA15igcpevAVSB/44qT1n6GxtL5kAiJKATou/vW0lzU5hwyNlfAJBjYbLrHaQavIQr+1aGcKqyk8/jdZfhsfmYgR2Vf1Jj+dwwNbbbkW0kPY</vt:lpwstr>
  </property>
  <property fmtid="{D5CDD505-2E9C-101B-9397-08002B2CF9AE}" pid="182" name="x1ye=70">
    <vt:lpwstr>PhYJ7ykGST7D3+huue0gxuYGHsH8pONG5ccbVu0pJk54LPGiQMdHeSwveWl4Mu48W6RSpR9Kyh0liYmEJgCygxLpE12V8HNrzYrVq1Mf1afKR5RHdCENm6eqcB+EfBPWKPz/3DCM/r5uNEQHCKtTGppyQGlr/54/JzJOaifUuItlQM9wBQDxASqOb4kgpzhGP86X7m6AjdLU/eZaZXBhfBMa8HKto9DHzraVbuK8XZD+i00VMF79nmI7D/8/gsp</vt:lpwstr>
  </property>
  <property fmtid="{D5CDD505-2E9C-101B-9397-08002B2CF9AE}" pid="183" name="x1ye=71">
    <vt:lpwstr>xkpxn2+rtuEbiBaHcyi7cPw46g7XO4UwUu7748kOF5eotcqR6WRoQ2E11wvyPeLJUL2zevfE8uAHanNFZgCTjOO4V09L1a4eExh9V5X2lmYu28EJkDd7PPT3jloLhiU+zM/6l+coRwQ4tidYZ50pPjDIG1IXenRpbrxEKQ1GccSsznVxKgYe32Zv9hdKR8AAeSg0eH96hvHr4YiXhxl96SGgHpgSXvAYdh+BI8DmCapAAMpO869vRNR0lrxSAP5</vt:lpwstr>
  </property>
  <property fmtid="{D5CDD505-2E9C-101B-9397-08002B2CF9AE}" pid="184" name="x1ye=72">
    <vt:lpwstr>cd8NP9auqRFJ29GcTaw7FElyeix3vAA9QQJcguUXc0itwOM1AcXKtaVpzw3RDgmBrlDqfz/aScmHvTOSI3PVE+r1GDe62So2+V0yPJ3ZZGI+gcDaBk6YAP44GVHWum+X/RyMS+u8eZt1KiayIJZgBG2AZEJKnoMJ9Chfvl6irkc4C1pKcFWplAkoQOl1LKR8ChomiUv6D4Hb027Oowl4PeGUjrl0X2p+JUdVgSbAD+6+Kqsseiyi8GI3sOl9F1W</vt:lpwstr>
  </property>
  <property fmtid="{D5CDD505-2E9C-101B-9397-08002B2CF9AE}" pid="185" name="x1ye=73">
    <vt:lpwstr>Z2bA/TFTSmcJmORcjaeFyuCLyLncr15hl01PRswO7hyy6ZreJmH0SmQxtmt3PgJyDMVJUVZQRWJzipgb0Envw7CQYpJfHYAN+wAWwTc3TNLCaSoH0g7vE6MZrK6q2cfRNmCFM1Pd7fYt4nJEmDHn8iEOmnmkLYtCoRt09Emq/e9eAwz2OMCA8nEqgrQ1peBBXF1fxUvw5Z3NN1Pi/FTIeStMqq4RW9PSdVqeZ9954EqjxSTzBm+EZV84qEAkWhW</vt:lpwstr>
  </property>
  <property fmtid="{D5CDD505-2E9C-101B-9397-08002B2CF9AE}" pid="186" name="x1ye=74">
    <vt:lpwstr>NqsyIxAUfdlw7etmjCFJ9SqaK+nuBZyZw5XV/sWfUNlHJeBmKT+KNwr9ljX+bDXcV/J1+2mr3+BMzXUpoxx9PyI5pz0SfW+6/WThFLoEtYtxLlwkODLy+J1WTFmS4bDmDUEtOBlp/9od4VVT9xLJ/jw975JrMHhAj+ByColl4al5dnIEvWdQFc3OPlSgseQmKLYAA4CI21UtwPgtWfCsmsskCVP9ztpKgTqemUJ6bKGEywVLXzfYl01GY2NVwSO</vt:lpwstr>
  </property>
  <property fmtid="{D5CDD505-2E9C-101B-9397-08002B2CF9AE}" pid="187" name="x1ye=75">
    <vt:lpwstr>oE1QCCXkQZCcnMsWmJbLtHNiaKdYfC2ziaUZZlIVpkSxs1BUt/OE6+Aq89QuSQl+42iL30+jg8ut8keWzekjKHw17czg4thDHhq6LnWUxb7JylAhjg5xifkQz5RQXiwwdWknc7TDDcoVzZFCMz6E2ciSxU3uBblJFw3P1GBTA+tbj3EwTiEUfy4K7SuMGMz/tC4TbVEe/GJTU04HsATmoZ3gAC7MXUVADIn/xDlxidSP17hMzxaiX1KvxbUCQgx</vt:lpwstr>
  </property>
  <property fmtid="{D5CDD505-2E9C-101B-9397-08002B2CF9AE}" pid="188" name="x1ye=76">
    <vt:lpwstr>BkHYAcQF9xx+fXeYv6muRQNlMJEzCip7HddA1cOumPVNCnyFE8JPnLynvgsE1wzUACKxW1eSgANPvrzPYBgghFWGkVOtxJcKrMzzoESDEb2kPTcgvs3hJgZx/hFXWwppWA1qdG/tTnquhxrptQe6DxOIJw2ujCCZh8Lsh+LmR4g6T8w6antlPqrA9/Kzbe0keN/l7maqiz4HHoq07TdxsZyniIltb3/f3ks7VokuuwpqqticB0uu8nHcrGYdval</vt:lpwstr>
  </property>
  <property fmtid="{D5CDD505-2E9C-101B-9397-08002B2CF9AE}" pid="189" name="x1ye=77">
    <vt:lpwstr>b2/BTrdQJaXfzfzxe7nrT/sZu6nJ3DOt/qhQTTcRRWhnAEFPPDI6ILFbd13rlv9HGPkOBo4rITDlXKqyqmYkUMpzbDdzb6E+thIolRtCBRTPTZmXme9YD4MNZrnGJkNbg7g7LQmzlIU9XF9G4WbkcJZ5zGBM5nxwIYetxIsV38OkVBP48zRDr8f252La2+zyms/BizCOjipxWugltihsV0cGnt1A+9YGu9nOy00WOTEtE3MI8n2PAULYOx8iPnO</vt:lpwstr>
  </property>
  <property fmtid="{D5CDD505-2E9C-101B-9397-08002B2CF9AE}" pid="190" name="x1ye=78">
    <vt:lpwstr>pxtEqsvea6RvdeyrhHSCW6RZsCfVRmc9SDhnMqvMn+LuBGveC3sfnGZn41ZmrUVh0es3Z2c8/dn3pqQ3XzxfUJsLcKIM78oxozbqk6k/bbx5Vo1Wn+7pQkEN7J0K0shkJbVxjUaiOWqFG/wnG0xjMHAhcoEN2v/nCViRfMPWCSleawm4W+31USmVHvW/xj5VQvkzOa1MxJzXbj8RXtuoCeCQTISTViSal8xOAaLPIM3LSZbtPgwO2cIj6kKzgLx</vt:lpwstr>
  </property>
  <property fmtid="{D5CDD505-2E9C-101B-9397-08002B2CF9AE}" pid="191" name="x1ye=79">
    <vt:lpwstr>KbL5h+RfNNEjflYpCtBtB1HF5tyhYJuGz/xh5DkbELFraTlBCuCSMDyNsjOa9ixcbA2+xQ2xthSq/PDgGq1ketyfJe/NAqOWv95AkMkom5qAkBzwOfH3hlXOFUi+g+OlkoNBE/U3uzxZnlhxVkQAeLtt48VpU37rPtuwXl2QjAmVEwrtrGwD7xGjT5rZFUn3CdrFQnI3jWm4kMaZWrKwdgA+Tlm4RnNO0pYfLau5ar6DbJt2GzmakQMU4j4rvNp</vt:lpwstr>
  </property>
  <property fmtid="{D5CDD505-2E9C-101B-9397-08002B2CF9AE}" pid="192" name="x1ye=8">
    <vt:lpwstr>HPbaXrYgwW9OPCa/VJlZwB5Or/vDwCIMa8KWqVcEVglUnNkQ49HXxxpvs4dMuJvWLFEWfyOYEqlzk3mOn22ojrEAEV0b//AXPJWOR7CRCCtd4oaCLsA20OqdnYSfZZkBNo2N0tYJR+OdMFLRKma/0yYNvaGIeLUNaQrBpXfmtR2WjWH8cAD3OjsatXc8sH4oPjvtF6CCT4yIQNjXM9+Veqw+vyvaSd9E8Ns9OpreZ7cXGdqCd4Z5OFst3Le219x</vt:lpwstr>
  </property>
  <property fmtid="{D5CDD505-2E9C-101B-9397-08002B2CF9AE}" pid="193" name="x1ye=80">
    <vt:lpwstr>OSqb9/a3tBf2Y4K0ivs6QdSNuErEM4jj1jCmyLdtQWUgBhaf9l7/BVtED36+8S5FA2g+gCLUC/WPd4NSIC9gQ0qyjq27wOOtTGI5yaZtAi8m9WZyyJdzUQC35PiSzYdzOF9XtPloh1N78WusBTaVIqVtd5kYyPjNem2BSrzlpmYQpY8SlNV9afu+B9PfAkS7gTfcKzATaaKTjBLTdkyflnwSVdpAbZ1cXLqwsFkzGrScfCagC/IuL0CY8jLpsk6</vt:lpwstr>
  </property>
  <property fmtid="{D5CDD505-2E9C-101B-9397-08002B2CF9AE}" pid="194" name="x1ye=81">
    <vt:lpwstr>izxK/d5K5cNWY2dLECXpy12+AdC52uDpqEE2Zyvqx+riTzesYwCzczv+FEhdttm/k+L9kg6wWqoIHV04QEv6GYfJ0/2ZjjtV1bBJdDzp577ADfNu537xxyDhezZFrli+rg0IrILO5nN+jL/m1fZ0iFDMS+7lWh2Pz3k8FNwL6XXyA+rSL+LEWRBX9c28KjSbBreEap5e0RBLtrQjON0IRlZkgZXDJkoCafWy9ZtzgCYsEeKeg3dsxv+pfHA5FP0</vt:lpwstr>
  </property>
  <property fmtid="{D5CDD505-2E9C-101B-9397-08002B2CF9AE}" pid="195" name="x1ye=82">
    <vt:lpwstr>Xrc6641tVAStSIqHGcqGBLmNoePTji9iQoUaM2MA4dfa6RB8/1LiugNNl1MtlfpNhYAae+HyN1xxGyeR8baDKp/5iOko3+Cp3+ZDqICcn2XpqsxS7VCEJefA2RwCrFOVDkJqM5iLCdMhIUuYfvTcaxLGQC5kGNc9vYA2iiScPtyXYl1hh6Fqbqk7LG4KxviV9j7eRbi44xM1CFGs7llrh6UpK1RtW6EMmxkdrd4CH4WgAH513B1jEIEIUNqXJc+</vt:lpwstr>
  </property>
  <property fmtid="{D5CDD505-2E9C-101B-9397-08002B2CF9AE}" pid="196" name="x1ye=83">
    <vt:lpwstr>yUVWG2vQMm+Qk6hfohdl9Oa9FF2eB78anUYvJnbYrd0xHGK4I9H6AgrT7p5xvUlEeH9b04W5XdJ2mAflxy61e5TIALKYBdtfBhz+p2Dpgs65e9UDnRkWNEbLx3VDNVhDjnQ4lDbuh+zdlkVYLBZ0ChNw6+wYAXGm4SXfTSxfQV8HPjdKcCPL3CKXEnR1tJSkzYUSSRaQouW1Zm9vjN6ng0alH6Xy7PB9ysGe24dYHJ2QEwdLJDKA3FyhtdjmQ5n</vt:lpwstr>
  </property>
  <property fmtid="{D5CDD505-2E9C-101B-9397-08002B2CF9AE}" pid="197" name="x1ye=84">
    <vt:lpwstr>VTHd+xWQG5xojOcW0rYDgs2Vltj1eA/oDYae7A4rks6gFTw7wcP4C/Jclh5nz+nWtxoLcRNHLhGjmBNdJxohaeJnTE76ZwnvibbYaOD+Lz+tWPzkWO1dLxVk2LUkNSYIus8J3kXjdhCXK4wS12NKi+6vwAe6P+qePxrO3vd9Qq324WDWuNHUgvmRbPkdxRJv7CfIQQ5AAvkcvPVrX+dAFNe+s3wPz7I4VQOLi9I91TPt9bGtksTkNLsVKaB7Gcb</vt:lpwstr>
  </property>
  <property fmtid="{D5CDD505-2E9C-101B-9397-08002B2CF9AE}" pid="198" name="x1ye=85">
    <vt:lpwstr>reHZga84iJqJ186dbOQBwhilezAWyEX3jZia7mG1O8rU9vbpFA8cZtcawbX4p9RlBBVUaiC9DcTIpuSe/XHm2xJj12QDYnBBUU4wmuqbpvH4+Wl2bjwjnKjfTXikJJp5s/uhZ9GExw2r2VM+XysRxP9h/UMlTHeHpa9pR3cShw+G7922pgEgBH5Cdg3V3uTBFX1pbaOtzpZ2rVZ8yWjKkyv4YxspZVB3XpG+BSytTaZyrQj7GSDRjlhABnL1qKc</vt:lpwstr>
  </property>
  <property fmtid="{D5CDD505-2E9C-101B-9397-08002B2CF9AE}" pid="199" name="x1ye=86">
    <vt:lpwstr>KWg0+Hlb9Lt4NDXiFfc8TUCBq/39m50Dk5Jkpg7UhyXSVAD/4WcnCLP2DJcuErf7/iS1XUJYDj+LFdE/nTUH2xWK0Uoah5KRgqCwLdY62MV3Y/aud+6Rgd+2PcPlYyO2P6JYgr4Gn2ospBKphgF8n+nKTa4XnONwWJ4XwXcVrKufzZTL1b6GyPf0RIEWkUHwqoi5j5wwt8JaEm3bL1sraOG8wLz9X26e9pzYvHArN1FDeZh8xlS0wM4LtMOfQdR</vt:lpwstr>
  </property>
  <property fmtid="{D5CDD505-2E9C-101B-9397-08002B2CF9AE}" pid="200" name="x1ye=87">
    <vt:lpwstr>17Hnj4P06sP5G4BhjuFvmLcKgd5MXi3igWTqRTneRuPKgH/ZYdPJxHlU/MAQ3SBpYQ4vIle9Fw5BrV+PC7wukHgwIrEBTozIY6TKkpjPnMQzLpc4+m+hksdnAVoFPmfEWCp8CEFbI2nAClIcHjmF0QSROdggT65anoPeBSWT0FTGl61KhLiBVA/EjXBJR6dc1Uiwd+2SC8EbHnUrn2sEXBXaJvnY/l5Ny21ntybvzx6jqgtQA8JHEBrTEsM7Ewl</vt:lpwstr>
  </property>
  <property fmtid="{D5CDD505-2E9C-101B-9397-08002B2CF9AE}" pid="201" name="x1ye=88">
    <vt:lpwstr>ZgDqbuI4LU6tDgU/fs0yStKcn5L4FgWr7QVK0S3oPkdVgxMheb7BdsF9S0fEYigb9wskLBLb1/WR/7525ubYMLnw5xWnDkY28AXgjL7eSGOkmSV5snPB4DSEJtSuqlHYZIrYKh9Y/rhHKhETjkBViQNQKxBjOv/LN8PbBDeiP6GcAdmwBvCBOL2DN8Y1mq4ytiJEeUyMVoR293sqEvfAV4ZKHo2vlQfizYc3vh8eL8biKXiMMHg1rqK+wYe0ySk</vt:lpwstr>
  </property>
  <property fmtid="{D5CDD505-2E9C-101B-9397-08002B2CF9AE}" pid="202" name="x1ye=89">
    <vt:lpwstr>N6/Ie9Ds/fihgv74ZAg/nsOsmxccWYv7Zyq9V1aMHXeK5zJ6kXKYSXbJ5cRLidBySjVia74nOsVgNMdUX+CTHG+D5IRAalEmAZsaDuZ2ebtHjBASSG/F4m2orRmoEhxG8XCK0GHYOlnG4cUvDsApsarApaInofLbZMAT/lS4DItZaM0BAgx3w0dyl+siF6vDB4qhQPERpYLUT5GHU4j/Fp6mcnWPjbXVBx5s6dG9sikkvqkbzenRKgAg0s8lPeJ</vt:lpwstr>
  </property>
  <property fmtid="{D5CDD505-2E9C-101B-9397-08002B2CF9AE}" pid="203" name="x1ye=9">
    <vt:lpwstr>LvGI95i1fdEOsueri1K/XqM+37LDnpuTG6PKBu6kqQioYE2ePBUdKlafMLuPbEM/6RpFlMVIElk5GH3lcp1XA3ABBFJc+Pl5u0GtLaBZYOOoEdZzrcD7CK8EEYgyWhW8cUFfzBH/mEq/NEFdKrBXtePSV0ECb2IFXdF1JZLe7D520I9X6RcLfSlQDFNUZqm5z8pQ0rMULKe5nmC+DA+JYvuU/8Sdd4M64gVv/OKoG2hV9r4lnGvmet3cSodCt8V</vt:lpwstr>
  </property>
  <property fmtid="{D5CDD505-2E9C-101B-9397-08002B2CF9AE}" pid="204" name="x1ye=90">
    <vt:lpwstr>OCZA9/ifKLMygXtor0CsNXJ7p1EO+0yOs0AylCVdt+LZS1bTbSkyLRG4fVvkUl0wYYGwh01HQDycRWSzEDAsu5sOclcm3kmkIeETwor60wduVO5jgJZ+EIoYCPHoqmysTyYgHcDM/aGp42gVpoFoVZZyQRYsIzsE+R4eoO4bwnpI/Kj9+HSLcS2Mmn7w5f/lFnVdO/8zmSqLEGY5UoIJhxwAbOMWMQ2U8dnIX6fFCka588hY6xofsxi2nPvM237</vt:lpwstr>
  </property>
  <property fmtid="{D5CDD505-2E9C-101B-9397-08002B2CF9AE}" pid="205" name="x1ye=91">
    <vt:lpwstr>ZyM0lOIBxfaR95aDNxxDA5+cb1rhcV9imjWTEVUI6bepqiSQSie/kxfo0/XwyKnAstA+nBSc9y2ymLPk33T7NLzcM48EzZrMtgrx6D6YxXKlJKZM2C4OwlMz8+zbMR2ZYxmDfx26MuUNZStcaaC1BFNEueXx/Ll4nyIA0ciA5ldTCHuFzvkzTCCYPWAASRKuVyTSzjsSD0hFLJuMEoDbMYMulxHR+alMlY0Xgdq44vuG44HyA4AfNOzFDXc5t9h</vt:lpwstr>
  </property>
  <property fmtid="{D5CDD505-2E9C-101B-9397-08002B2CF9AE}" pid="206" name="x1ye=92">
    <vt:lpwstr>2I3QUfL6LON6BMVAp4WbilzqMtmsOnI4yhbdG0SeiBlET7mJg1aWa6sgHhQiBbVyLATjXHuHLylJdxuay53PDBFzhLfd2Ppy4Cv2o23lIV6awmuUZaEabkLjHtS07mopOdaIWRZTqE1TUMvrDnrPsOBxmAD86FFtCoJfELMNp9Qri+HFOW7O0WZpd1sK7tknbQB8uoRRiOiP8vlWlvhILzDt+04wQh+gZ1GMNOfEKpMO/1X0FZqI4qPiLd+lFgY</vt:lpwstr>
  </property>
  <property fmtid="{D5CDD505-2E9C-101B-9397-08002B2CF9AE}" pid="207" name="x1ye=93">
    <vt:lpwstr>FDw9uf7ehsxKV1MP95yJIWuX7FHrw9ivgf45iPmJFSH7Z5VHR0nGAQKL5+EFBJVoiK5ZgxnYn9b3HXgdvA24djEym1dS8+nR2Cz/hv46TWtCK9XhwmWxgSHwWVsBrWmm50gYkaN1GFLaS81tw/2GrXXOE03fWbZB9fOeAezMxZGoeRVcI3o7mtztiqiKeNNfpGM4n1jUvK1n26bYVVtkeDDpK/3lJK5UXKtdpUt99U+2CKynf8u5ibeC+MU1dfB</vt:lpwstr>
  </property>
  <property fmtid="{D5CDD505-2E9C-101B-9397-08002B2CF9AE}" pid="208" name="x1ye=94">
    <vt:lpwstr>c2Istqshc/64e//gwxZ95mnDepxZ6/UF6/saVyTOs7e1oxRPJxjRj3Oy3VtdaRutIDLK+XeTo1vUjxk1cshjrxJ5WtkVR610aRD9dl+pPm4JBUQtLpMdEb8shrRu6j9zhuSGKALqTxWEYuNE4GiqxazwznAXZp09OPvtaVNAQnTkdRbkXggQ8K3VPPGTbgXBQkkTI3iKH1wahPhLSUWTs9VwjpCwnNEGw482jN+ick10hiq6x3O3B0xEx31IxFP</vt:lpwstr>
  </property>
  <property fmtid="{D5CDD505-2E9C-101B-9397-08002B2CF9AE}" pid="209" name="x1ye=95">
    <vt:lpwstr>uNyYEEJ9+0EOZL05zltkP1N25WjoCr7y6g1Vt+1MmrCq1q8tLssNVDYX5phQUUVqXIR7Xwxk+mdNF1AqCQvKK9L6t3VSJVC6Dz3wbn4K5U0QFsyGynUoaxqjsDeT6OmsD9DAD2MvGOIZaaz1xYXNOV4ceVLxStUwTfeW4eUsIHKnYw5DTfanXLXU+cQPnho6B76CpBPNeAj/vsMdQ8+NrY7j9A+ndO9T4mL/E1ymaCkOa0W2Fc2F5wPNm3a0Prp</vt:lpwstr>
  </property>
  <property fmtid="{D5CDD505-2E9C-101B-9397-08002B2CF9AE}" pid="210" name="x1ye=96">
    <vt:lpwstr>3JEAh0auDLxEqpLOr8sebWz5AJCO9k5q0l3m7MdTNRKYU4J8tSeBPihYKTfxxJibVKgWDqxv/FaT5eCEfJLsZ1AwSJ3vqXEsnYtVba2oN+86BspfzUahc/L4xXnpsHIaqyDuzCd2gMDeXW+XZOlBhabw+uuYDadA5LFxZb5vEmkDG5DpZ7hnEvCQYtGVY+yzttDx1SBkPJjCkIqPmhH7hhyARIZpT9OEY5XBXITwciJC87YSeycQesL1mEwu/ho</vt:lpwstr>
  </property>
  <property fmtid="{D5CDD505-2E9C-101B-9397-08002B2CF9AE}" pid="211" name="x1ye=97">
    <vt:lpwstr>52GFBIr5DNxB2bX8+FiHaAmhqaq5Gcf2jqSxE6Xta1PD3HIvwezDCpCjqon8mhud+TIWS0LBAK/dNBgxGVpCFLl4TeOOcu3AME2lk2Q9yrwfbppXHONm7pvCsNzA6s07v5izwq7nBT+urFwsUOOpv4tQl/tJyYicui0zRa4FQPCZ78Qt2FBuytkwtCL/GJkOLlyD9ABvee05vennQSf3GQZDkpqf2xQHzrKuYFU2GpH11tKrB4193LGT8iQBXmM</vt:lpwstr>
  </property>
  <property fmtid="{D5CDD505-2E9C-101B-9397-08002B2CF9AE}" pid="212" name="x1ye=98">
    <vt:lpwstr>kCYyhUd5YteFylbPT3aiD4rCObaXs8HNfVK1nykLf+LCoMa8sLJHxPR0Vp7jh74n8cmSsiwtvhTaXeHGhMNl6Q7Np6H+7AkwUhcx2R73ldk0WLP9JV58WdGNttr/ur2UCZfm297OA5wdomn7waUyUKKHUeGhOV54y6iSEmOvNUQYwnJvHWGnfHCFY2Nkkrg65d9ybjN0IYsa4o1viQj8yjNrjVhJL4B7NziHPsakFJ1t7sJ2BTGOeYzOaUh8T4T</vt:lpwstr>
  </property>
  <property fmtid="{D5CDD505-2E9C-101B-9397-08002B2CF9AE}" pid="213" name="x1ye=99">
    <vt:lpwstr>DYsc9SU+SSppt/jiMNXLM+d8osRQx1nBNsdD/35xu5FHVi6VCBXpQMTDPdMnhiN5yLCdEU3HbyY6zC7gm1HeGKNujwr86S96iI32aXNkYNi24CJj9GhBICpH/UO6jt6gq2m/pkRTl8oIIaXpJZGFfJZDxKLNDcmlcq3eV6zmAGbx70mSRRsYewKtzT6dAdSOJCjQhINtKXf44I2EnNGpm+RwYTgLZo59QCAXffGS6H3OL3/yr5BhGi17R1g6EPG</vt:lpwstr>
  </property>
</Properties>
</file>